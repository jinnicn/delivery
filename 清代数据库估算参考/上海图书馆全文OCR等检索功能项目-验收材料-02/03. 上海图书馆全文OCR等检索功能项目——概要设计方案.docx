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w:eastAsia="微软雅黑" w:hAnsi="微软雅黑"/>
        </w:rPr>
        <w:id w:val="-1485305921"/>
        <w:docPartObj>
          <w:docPartGallery w:val="Cover Pages"/>
          <w:docPartUnique/>
        </w:docPartObj>
      </w:sdtPr>
      <w:sdtEndPr>
        <w:rPr>
          <w:color w:val="418AB3" w:themeColor="accent1"/>
        </w:rPr>
      </w:sdtEndPr>
      <w:sdtContent>
        <w:p w14:paraId="220B99C9" w14:textId="77777777" w:rsidR="00395245" w:rsidRPr="00E94C2E" w:rsidRDefault="00395245" w:rsidP="00942CCA">
          <w:pPr>
            <w:spacing w:line="240" w:lineRule="auto"/>
            <w:rPr>
              <w:rFonts w:ascii="微软雅黑" w:eastAsia="微软雅黑" w:hAnsi="微软雅黑"/>
            </w:rPr>
          </w:pPr>
          <w:r w:rsidRPr="00E94C2E">
            <w:rPr>
              <w:rFonts w:ascii="微软雅黑" w:eastAsia="微软雅黑" w:hAnsi="微软雅黑"/>
              <w:noProof/>
            </w:rPr>
            <mc:AlternateContent>
              <mc:Choice Requires="wpg">
                <w:drawing>
                  <wp:anchor distT="0" distB="0" distL="114300" distR="114300" simplePos="0" relativeHeight="251669504" behindDoc="0" locked="0" layoutInCell="1" allowOverlap="1" wp14:anchorId="33DB4588" wp14:editId="7E0735B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F0084C" id="组 149" o:spid="_x0000_s1026" style="position:absolute;left:0;text-align:left;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" path="m,l7312660,r,1129665l3619500,733425,,1091565,,xe" fillcolor="#418ab3 [3204]" stroked="f" strokeweight="1.25pt">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" stroked="f" strokeweight="1.25pt">
                      <v:fill r:id="rId10" o:title="" recolor="t" rotate="t" type="frame"/>
                    </v:rect>
                    <w10:wrap anchorx="page" anchory="page"/>
                  </v:group>
                </w:pict>
              </mc:Fallback>
            </mc:AlternateContent>
          </w:r>
          <w:r w:rsidRPr="00E94C2E">
            <w:rPr>
              <w:rFonts w:ascii="微软雅黑" w:eastAsia="微软雅黑" w:hAnsi="微软雅黑"/>
              <w:noProof/>
            </w:rPr>
            <mc:AlternateContent>
              <mc:Choice Requires="wps">
                <w:drawing>
                  <wp:anchor distT="0" distB="0" distL="114300" distR="114300" simplePos="0" relativeHeight="251667456" behindDoc="0" locked="0" layoutInCell="1" allowOverlap="1" wp14:anchorId="75A3A57C" wp14:editId="22106C5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单位"/>
                                  <w:tag w:val=""/>
                                  <w:id w:val="77033858"/>
                                  <w:placeholder>
                                    <w:docPart w:val="02F68B42D91E4D0C9929A98D15F16806"/>
                                  </w:placeholder>
                                  <w:dataBinding w:prefixMappings="xmlns:ns0='http://schemas.openxmlformats.org/officeDocument/2006/extended-properties' " w:xpath="/ns0:Properties[1]/ns0:Company[1]" w:storeItemID="{6668398D-A668-4E3E-A5EB-62B293D839F1}"/>
                                  <w:text/>
                                </w:sdtPr>
                                <w:sdtEndPr/>
                                <w:sdtContent>
                                  <w:p w14:paraId="24B2BF6C" w14:textId="77777777" w:rsidR="008E0DE1" w:rsidRDefault="008E0DE1">
                                    <w:pPr>
                                      <w:pStyle w:val="aa"/>
                                      <w:jc w:val="right"/>
                                      <w:rPr>
                                        <w:color w:val="595959" w:themeColor="text1" w:themeTint="A6"/>
                                        <w:sz w:val="28"/>
                                        <w:szCs w:val="28"/>
                                      </w:rPr>
                                    </w:pPr>
                                    <w:r>
                                      <w:rPr>
                                        <w:rFonts w:hint="eastAsia"/>
                                        <w:color w:val="595959" w:themeColor="text1" w:themeTint="A6"/>
                                        <w:sz w:val="28"/>
                                        <w:szCs w:val="28"/>
                                      </w:rPr>
                                      <w:t>上海双地信息系统有限公司</w:t>
                                    </w:r>
                                  </w:p>
                                </w:sdtContent>
                              </w:sdt>
                              <w:p w14:paraId="78665392" w14:textId="77777777" w:rsidR="008E0DE1" w:rsidRDefault="008E0DE1">
                                <w:pPr>
                                  <w:pStyle w:val="a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5A3A57C" id="_x0000_t202" coordsize="21600,21600" o:spt="202" path="m,l,21600r21600,l21600,xe">
                    <v:stroke joinstyle="miter"/>
                    <v:path gradientshapeok="t" o:connecttype="rect"/>
                  </v:shapetype>
                  <v:shape id="文本框 152" o:spid="_x0000_s1026" type="#_x0000_t202" style="position:absolute;margin-left:0;margin-top:0;width:8in;height:1in;z-index:25166745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单位"/>
                            <w:tag w:val=""/>
                            <w:id w:val="77033858"/>
                            <w:placeholder>
                              <w:docPart w:val="02F68B42D91E4D0C9929A98D15F16806"/>
                            </w:placeholder>
                            <w:dataBinding w:prefixMappings="xmlns:ns0='http://schemas.openxmlformats.org/officeDocument/2006/extended-properties' " w:xpath="/ns0:Properties[1]/ns0:Company[1]" w:storeItemID="{6668398D-A668-4E3E-A5EB-62B293D839F1}"/>
                            <w:text/>
                          </w:sdtPr>
                          <w:sdtEndPr/>
                          <w:sdtContent>
                            <w:p w14:paraId="24B2BF6C" w14:textId="77777777" w:rsidR="008E0DE1" w:rsidRDefault="008E0DE1">
                              <w:pPr>
                                <w:pStyle w:val="aa"/>
                                <w:jc w:val="right"/>
                                <w:rPr>
                                  <w:color w:val="595959" w:themeColor="text1" w:themeTint="A6"/>
                                  <w:sz w:val="28"/>
                                  <w:szCs w:val="28"/>
                                </w:rPr>
                              </w:pPr>
                              <w:r>
                                <w:rPr>
                                  <w:rFonts w:hint="eastAsia"/>
                                  <w:color w:val="595959" w:themeColor="text1" w:themeTint="A6"/>
                                  <w:sz w:val="28"/>
                                  <w:szCs w:val="28"/>
                                </w:rPr>
                                <w:t>上海双地信息系统有限公司</w:t>
                              </w:r>
                            </w:p>
                          </w:sdtContent>
                        </w:sdt>
                        <w:p w14:paraId="78665392" w14:textId="77777777" w:rsidR="008E0DE1" w:rsidRDefault="008E0DE1">
                          <w:pPr>
                            <w:pStyle w:val="aa"/>
                            <w:jc w:val="right"/>
                            <w:rPr>
                              <w:color w:val="595959" w:themeColor="text1" w:themeTint="A6"/>
                              <w:sz w:val="18"/>
                              <w:szCs w:val="18"/>
                            </w:rPr>
                          </w:pPr>
                        </w:p>
                      </w:txbxContent>
                    </v:textbox>
                    <w10:wrap type="square" anchorx="page" anchory="page"/>
                  </v:shape>
                </w:pict>
              </mc:Fallback>
            </mc:AlternateContent>
          </w:r>
          <w:r w:rsidRPr="00E94C2E">
            <w:rPr>
              <w:rFonts w:ascii="微软雅黑" w:eastAsia="微软雅黑" w:hAnsi="微软雅黑"/>
              <w:noProof/>
            </w:rPr>
            <mc:AlternateContent>
              <mc:Choice Requires="wps">
                <w:drawing>
                  <wp:anchor distT="0" distB="0" distL="114300" distR="114300" simplePos="0" relativeHeight="251666432" behindDoc="0" locked="0" layoutInCell="1" allowOverlap="1" wp14:anchorId="6B1883BE" wp14:editId="2682F6D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452C9F" w14:textId="77777777" w:rsidR="008E0DE1" w:rsidRPr="00F30DFA" w:rsidRDefault="009E5FAC" w:rsidP="00395245">
                                <w:pPr>
                                  <w:ind w:leftChars="-386" w:left="-849"/>
                                  <w:jc w:val="right"/>
                                  <w:rPr>
                                    <w:rFonts w:ascii="等线" w:eastAsia="等线" w:hAnsi="等线"/>
                                    <w:color w:val="418AB3" w:themeColor="accent1"/>
                                    <w:sz w:val="64"/>
                                    <w:szCs w:val="64"/>
                                  </w:rPr>
                                </w:pPr>
                                <w:sdt>
                                  <w:sdtPr>
                                    <w:rPr>
                                      <w:rFonts w:ascii="等线" w:eastAsia="等线" w:hAnsi="等线"/>
                                      <w:caps/>
                                      <w:color w:val="418AB3"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A0702" w:rsidRPr="00FA0702">
                                      <w:rPr>
                                        <w:rFonts w:ascii="等线" w:eastAsia="等线" w:hAnsi="等线" w:hint="eastAsia"/>
                                        <w:caps/>
                                        <w:color w:val="418AB3" w:themeColor="accent1"/>
                                        <w:sz w:val="64"/>
                                        <w:szCs w:val="64"/>
                                      </w:rPr>
                                      <w:t>上海图书馆</w:t>
                                    </w:r>
                                    <w:r w:rsidR="00FA0702">
                                      <w:rPr>
                                        <w:rFonts w:ascii="等线" w:eastAsia="等线" w:hAnsi="等线"/>
                                        <w:caps/>
                                        <w:color w:val="418AB3" w:themeColor="accent1"/>
                                        <w:sz w:val="64"/>
                                        <w:szCs w:val="64"/>
                                      </w:rPr>
                                      <w:br/>
                                    </w:r>
                                    <w:r w:rsidR="00FA0702" w:rsidRPr="00FA0702">
                                      <w:rPr>
                                        <w:rFonts w:ascii="等线" w:eastAsia="等线" w:hAnsi="等线" w:hint="eastAsia"/>
                                        <w:caps/>
                                        <w:color w:val="418AB3" w:themeColor="accent1"/>
                                        <w:sz w:val="64"/>
                                        <w:szCs w:val="64"/>
                                      </w:rPr>
                                      <w:t>全文</w:t>
                                    </w:r>
                                    <w:r w:rsidR="00FA0702" w:rsidRPr="00FA0702">
                                      <w:rPr>
                                        <w:rFonts w:ascii="等线" w:eastAsia="等线" w:hAnsi="等线"/>
                                        <w:caps/>
                                        <w:color w:val="418AB3" w:themeColor="accent1"/>
                                        <w:sz w:val="64"/>
                                        <w:szCs w:val="64"/>
                                      </w:rPr>
                                      <w:t>OCR等检索功能项目</w:t>
                                    </w:r>
                                  </w:sdtContent>
                                </w:sdt>
                              </w:p>
                              <w:sdt>
                                <w:sdtPr>
                                  <w:rPr>
                                    <w:rFonts w:ascii="等线" w:eastAsia="等线" w:hAnsi="等线"/>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CD9D89" w14:textId="77777777" w:rsidR="008E0DE1" w:rsidRPr="00F30DFA" w:rsidRDefault="008E0DE1">
                                    <w:pPr>
                                      <w:jc w:val="right"/>
                                      <w:rPr>
                                        <w:rFonts w:ascii="等线" w:eastAsia="等线" w:hAnsi="等线"/>
                                        <w:smallCaps/>
                                        <w:color w:val="404040" w:themeColor="text1" w:themeTint="BF"/>
                                        <w:sz w:val="36"/>
                                        <w:szCs w:val="36"/>
                                      </w:rPr>
                                    </w:pPr>
                                    <w:r w:rsidRPr="00F30DFA">
                                      <w:rPr>
                                        <w:rFonts w:ascii="等线" w:eastAsia="等线" w:hAnsi="等线" w:hint="eastAsia"/>
                                        <w:color w:val="404040" w:themeColor="text1" w:themeTint="BF"/>
                                        <w:sz w:val="36"/>
                                        <w:szCs w:val="36"/>
                                      </w:rPr>
                                      <w:t>概要设计方案</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B1883BE" id="文本框 154" o:spid="_x0000_s1027" type="#_x0000_t202" style="position:absolute;margin-left:0;margin-top:0;width:8in;height:286.5pt;z-index:2516664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14:paraId="21452C9F" w14:textId="77777777" w:rsidR="008E0DE1" w:rsidRPr="00F30DFA" w:rsidRDefault="009E5FAC" w:rsidP="00395245">
                          <w:pPr>
                            <w:ind w:leftChars="-386" w:left="-849"/>
                            <w:jc w:val="right"/>
                            <w:rPr>
                              <w:rFonts w:ascii="等线" w:eastAsia="等线" w:hAnsi="等线"/>
                              <w:color w:val="418AB3" w:themeColor="accent1"/>
                              <w:sz w:val="64"/>
                              <w:szCs w:val="64"/>
                            </w:rPr>
                          </w:pPr>
                          <w:sdt>
                            <w:sdtPr>
                              <w:rPr>
                                <w:rFonts w:ascii="等线" w:eastAsia="等线" w:hAnsi="等线"/>
                                <w:caps/>
                                <w:color w:val="418AB3"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A0702" w:rsidRPr="00FA0702">
                                <w:rPr>
                                  <w:rFonts w:ascii="等线" w:eastAsia="等线" w:hAnsi="等线" w:hint="eastAsia"/>
                                  <w:caps/>
                                  <w:color w:val="418AB3" w:themeColor="accent1"/>
                                  <w:sz w:val="64"/>
                                  <w:szCs w:val="64"/>
                                </w:rPr>
                                <w:t>上海图书馆</w:t>
                              </w:r>
                              <w:r w:rsidR="00FA0702">
                                <w:rPr>
                                  <w:rFonts w:ascii="等线" w:eastAsia="等线" w:hAnsi="等线"/>
                                  <w:caps/>
                                  <w:color w:val="418AB3" w:themeColor="accent1"/>
                                  <w:sz w:val="64"/>
                                  <w:szCs w:val="64"/>
                                </w:rPr>
                                <w:br/>
                              </w:r>
                              <w:r w:rsidR="00FA0702" w:rsidRPr="00FA0702">
                                <w:rPr>
                                  <w:rFonts w:ascii="等线" w:eastAsia="等线" w:hAnsi="等线" w:hint="eastAsia"/>
                                  <w:caps/>
                                  <w:color w:val="418AB3" w:themeColor="accent1"/>
                                  <w:sz w:val="64"/>
                                  <w:szCs w:val="64"/>
                                </w:rPr>
                                <w:t>全文</w:t>
                              </w:r>
                              <w:r w:rsidR="00FA0702" w:rsidRPr="00FA0702">
                                <w:rPr>
                                  <w:rFonts w:ascii="等线" w:eastAsia="等线" w:hAnsi="等线"/>
                                  <w:caps/>
                                  <w:color w:val="418AB3" w:themeColor="accent1"/>
                                  <w:sz w:val="64"/>
                                  <w:szCs w:val="64"/>
                                </w:rPr>
                                <w:t>OCR等检索功能项目</w:t>
                              </w:r>
                            </w:sdtContent>
                          </w:sdt>
                        </w:p>
                        <w:sdt>
                          <w:sdtPr>
                            <w:rPr>
                              <w:rFonts w:ascii="等线" w:eastAsia="等线" w:hAnsi="等线"/>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CD9D89" w14:textId="77777777" w:rsidR="008E0DE1" w:rsidRPr="00F30DFA" w:rsidRDefault="008E0DE1">
                              <w:pPr>
                                <w:jc w:val="right"/>
                                <w:rPr>
                                  <w:rFonts w:ascii="等线" w:eastAsia="等线" w:hAnsi="等线"/>
                                  <w:smallCaps/>
                                  <w:color w:val="404040" w:themeColor="text1" w:themeTint="BF"/>
                                  <w:sz w:val="36"/>
                                  <w:szCs w:val="36"/>
                                </w:rPr>
                              </w:pPr>
                              <w:r w:rsidRPr="00F30DFA">
                                <w:rPr>
                                  <w:rFonts w:ascii="等线" w:eastAsia="等线" w:hAnsi="等线" w:hint="eastAsia"/>
                                  <w:color w:val="404040" w:themeColor="text1" w:themeTint="BF"/>
                                  <w:sz w:val="36"/>
                                  <w:szCs w:val="36"/>
                                </w:rPr>
                                <w:t>概要设计方案</w:t>
                              </w:r>
                            </w:p>
                          </w:sdtContent>
                        </w:sdt>
                      </w:txbxContent>
                    </v:textbox>
                    <w10:wrap type="square" anchorx="page" anchory="page"/>
                  </v:shape>
                </w:pict>
              </mc:Fallback>
            </mc:AlternateContent>
          </w:r>
        </w:p>
        <w:p w14:paraId="32176C4B" w14:textId="77777777" w:rsidR="00395245" w:rsidRPr="00E94C2E" w:rsidRDefault="00395245" w:rsidP="00942CCA">
          <w:pPr>
            <w:spacing w:line="240" w:lineRule="auto"/>
            <w:rPr>
              <w:rFonts w:ascii="微软雅黑" w:eastAsia="微软雅黑" w:hAnsi="微软雅黑"/>
              <w:color w:val="418AB3" w:themeColor="accent1"/>
            </w:rPr>
          </w:pPr>
          <w:r w:rsidRPr="00E94C2E">
            <w:rPr>
              <w:rFonts w:ascii="微软雅黑" w:eastAsia="微软雅黑" w:hAnsi="微软雅黑"/>
              <w:color w:val="418AB3" w:themeColor="accent1"/>
            </w:rPr>
            <w:br w:type="page"/>
          </w:r>
        </w:p>
      </w:sdtContent>
    </w:sdt>
    <w:sdt>
      <w:sdtPr>
        <w:rPr>
          <w:rFonts w:ascii="微软雅黑" w:eastAsia="微软雅黑" w:hAnsi="微软雅黑" w:cstheme="minorBidi"/>
          <w:color w:val="auto"/>
          <w:sz w:val="22"/>
          <w:szCs w:val="22"/>
          <w:lang w:val="zh-CN"/>
        </w:rPr>
        <w:id w:val="1706831266"/>
        <w:docPartObj>
          <w:docPartGallery w:val="Table of Contents"/>
          <w:docPartUnique/>
        </w:docPartObj>
      </w:sdtPr>
      <w:sdtEndPr>
        <w:rPr>
          <w:bCs/>
          <w:sz w:val="18"/>
        </w:rPr>
      </w:sdtEndPr>
      <w:sdtContent>
        <w:p w14:paraId="47A23C88" w14:textId="77777777" w:rsidR="004C094A" w:rsidRPr="00E94C2E" w:rsidRDefault="004C094A" w:rsidP="00942CCA">
          <w:pPr>
            <w:pStyle w:val="TOC"/>
            <w:spacing w:line="240" w:lineRule="auto"/>
            <w:jc w:val="center"/>
            <w:rPr>
              <w:rFonts w:ascii="微软雅黑" w:eastAsia="微软雅黑" w:hAnsi="微软雅黑"/>
              <w:sz w:val="40"/>
            </w:rPr>
          </w:pPr>
          <w:r w:rsidRPr="00E94C2E">
            <w:rPr>
              <w:rFonts w:ascii="微软雅黑" w:eastAsia="微软雅黑" w:hAnsi="微软雅黑"/>
              <w:sz w:val="40"/>
              <w:lang w:val="zh-CN"/>
            </w:rPr>
            <w:t>目</w:t>
          </w:r>
          <w:r w:rsidRPr="00E94C2E">
            <w:rPr>
              <w:rFonts w:ascii="微软雅黑" w:eastAsia="微软雅黑" w:hAnsi="微软雅黑" w:hint="eastAsia"/>
              <w:sz w:val="40"/>
              <w:lang w:val="zh-CN"/>
            </w:rPr>
            <w:t xml:space="preserve">   </w:t>
          </w:r>
          <w:r w:rsidRPr="00E94C2E">
            <w:rPr>
              <w:rFonts w:ascii="微软雅黑" w:eastAsia="微软雅黑" w:hAnsi="微软雅黑"/>
              <w:sz w:val="40"/>
              <w:lang w:val="zh-CN"/>
            </w:rPr>
            <w:t>录</w:t>
          </w:r>
        </w:p>
        <w:p w14:paraId="35F90B98" w14:textId="77777777" w:rsidR="00DD3C79" w:rsidRDefault="000C074F" w:rsidP="00AD5214">
          <w:pPr>
            <w:pStyle w:val="TOC1"/>
            <w:tabs>
              <w:tab w:val="right" w:leader="dot" w:pos="8296"/>
            </w:tabs>
            <w:adjustRightInd w:val="0"/>
            <w:snapToGrid w:val="0"/>
            <w:spacing w:after="0" w:line="276" w:lineRule="auto"/>
            <w:rPr>
              <w:noProof/>
              <w:kern w:val="2"/>
              <w:sz w:val="21"/>
            </w:rPr>
          </w:pPr>
          <w:r w:rsidRPr="00E94C2E">
            <w:rPr>
              <w:rFonts w:ascii="微软雅黑" w:eastAsia="微软雅黑" w:hAnsi="微软雅黑"/>
              <w:sz w:val="2"/>
            </w:rPr>
            <w:fldChar w:fldCharType="begin"/>
          </w:r>
          <w:r w:rsidRPr="00E94C2E">
            <w:rPr>
              <w:rFonts w:ascii="微软雅黑" w:eastAsia="微软雅黑" w:hAnsi="微软雅黑"/>
              <w:sz w:val="2"/>
            </w:rPr>
            <w:instrText xml:space="preserve"> TOC \o "1-3" \h \z \u </w:instrText>
          </w:r>
          <w:r w:rsidRPr="00E94C2E">
            <w:rPr>
              <w:rFonts w:ascii="微软雅黑" w:eastAsia="微软雅黑" w:hAnsi="微软雅黑"/>
              <w:sz w:val="2"/>
            </w:rPr>
            <w:fldChar w:fldCharType="separate"/>
          </w:r>
          <w:hyperlink w:anchor="_Toc24014405" w:history="1">
            <w:r w:rsidR="00DD3C79" w:rsidRPr="00E6591F">
              <w:rPr>
                <w:rStyle w:val="afa"/>
                <w:rFonts w:ascii="微软雅黑" w:eastAsia="微软雅黑" w:hAnsi="微软雅黑" w:cs="微软雅黑"/>
                <w:noProof/>
              </w:rPr>
              <w:t>1. 概述</w:t>
            </w:r>
            <w:r w:rsidR="00DD3C79">
              <w:rPr>
                <w:noProof/>
                <w:webHidden/>
              </w:rPr>
              <w:tab/>
            </w:r>
            <w:r w:rsidR="00DD3C79">
              <w:rPr>
                <w:noProof/>
                <w:webHidden/>
              </w:rPr>
              <w:fldChar w:fldCharType="begin"/>
            </w:r>
            <w:r w:rsidR="00DD3C79">
              <w:rPr>
                <w:noProof/>
                <w:webHidden/>
              </w:rPr>
              <w:instrText xml:space="preserve"> PAGEREF _Toc24014405 \h </w:instrText>
            </w:r>
            <w:r w:rsidR="00DD3C79">
              <w:rPr>
                <w:noProof/>
                <w:webHidden/>
              </w:rPr>
            </w:r>
            <w:r w:rsidR="00DD3C79">
              <w:rPr>
                <w:noProof/>
                <w:webHidden/>
              </w:rPr>
              <w:fldChar w:fldCharType="separate"/>
            </w:r>
            <w:r w:rsidR="00B95861">
              <w:rPr>
                <w:noProof/>
                <w:webHidden/>
              </w:rPr>
              <w:t>4</w:t>
            </w:r>
            <w:r w:rsidR="00DD3C79">
              <w:rPr>
                <w:noProof/>
                <w:webHidden/>
              </w:rPr>
              <w:fldChar w:fldCharType="end"/>
            </w:r>
          </w:hyperlink>
        </w:p>
        <w:p w14:paraId="2E3E860F"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06" w:history="1">
            <w:r w:rsidR="00DD3C79" w:rsidRPr="00E6591F">
              <w:rPr>
                <w:rStyle w:val="afa"/>
                <w:rFonts w:ascii="微软雅黑" w:eastAsia="微软雅黑" w:hAnsi="微软雅黑" w:cs="微软雅黑"/>
                <w:noProof/>
              </w:rPr>
              <w:t>1.1.</w:t>
            </w:r>
            <w:r w:rsidR="00DD3C79">
              <w:rPr>
                <w:noProof/>
                <w:kern w:val="2"/>
                <w:sz w:val="21"/>
              </w:rPr>
              <w:tab/>
            </w:r>
            <w:r w:rsidR="00DD3C79" w:rsidRPr="00E6591F">
              <w:rPr>
                <w:rStyle w:val="afa"/>
                <w:rFonts w:ascii="微软雅黑" w:eastAsia="微软雅黑" w:hAnsi="微软雅黑" w:cs="微软雅黑"/>
                <w:noProof/>
              </w:rPr>
              <w:t>项目背景</w:t>
            </w:r>
            <w:r w:rsidR="00DD3C79">
              <w:rPr>
                <w:noProof/>
                <w:webHidden/>
              </w:rPr>
              <w:tab/>
            </w:r>
            <w:r w:rsidR="00DD3C79">
              <w:rPr>
                <w:noProof/>
                <w:webHidden/>
              </w:rPr>
              <w:fldChar w:fldCharType="begin"/>
            </w:r>
            <w:r w:rsidR="00DD3C79">
              <w:rPr>
                <w:noProof/>
                <w:webHidden/>
              </w:rPr>
              <w:instrText xml:space="preserve"> PAGEREF _Toc24014406 \h </w:instrText>
            </w:r>
            <w:r w:rsidR="00DD3C79">
              <w:rPr>
                <w:noProof/>
                <w:webHidden/>
              </w:rPr>
            </w:r>
            <w:r w:rsidR="00DD3C79">
              <w:rPr>
                <w:noProof/>
                <w:webHidden/>
              </w:rPr>
              <w:fldChar w:fldCharType="separate"/>
            </w:r>
            <w:r w:rsidR="00B95861">
              <w:rPr>
                <w:noProof/>
                <w:webHidden/>
              </w:rPr>
              <w:t>4</w:t>
            </w:r>
            <w:r w:rsidR="00DD3C79">
              <w:rPr>
                <w:noProof/>
                <w:webHidden/>
              </w:rPr>
              <w:fldChar w:fldCharType="end"/>
            </w:r>
          </w:hyperlink>
        </w:p>
        <w:p w14:paraId="2FA9BE00"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07" w:history="1">
            <w:r w:rsidR="00DD3C79" w:rsidRPr="00E6591F">
              <w:rPr>
                <w:rStyle w:val="afa"/>
                <w:rFonts w:ascii="微软雅黑" w:eastAsia="微软雅黑" w:hAnsi="微软雅黑" w:cs="微软雅黑"/>
                <w:noProof/>
              </w:rPr>
              <w:t>1.2.</w:t>
            </w:r>
            <w:r w:rsidR="00DD3C79">
              <w:rPr>
                <w:noProof/>
                <w:kern w:val="2"/>
                <w:sz w:val="21"/>
              </w:rPr>
              <w:tab/>
            </w:r>
            <w:r w:rsidR="00DD3C79" w:rsidRPr="00E6591F">
              <w:rPr>
                <w:rStyle w:val="afa"/>
                <w:rFonts w:ascii="微软雅黑" w:eastAsia="微软雅黑" w:hAnsi="微软雅黑" w:cs="微软雅黑"/>
                <w:noProof/>
              </w:rPr>
              <w:t>项目目标和内容</w:t>
            </w:r>
            <w:r w:rsidR="00DD3C79">
              <w:rPr>
                <w:noProof/>
                <w:webHidden/>
              </w:rPr>
              <w:tab/>
            </w:r>
            <w:r w:rsidR="00DD3C79">
              <w:rPr>
                <w:noProof/>
                <w:webHidden/>
              </w:rPr>
              <w:fldChar w:fldCharType="begin"/>
            </w:r>
            <w:r w:rsidR="00DD3C79">
              <w:rPr>
                <w:noProof/>
                <w:webHidden/>
              </w:rPr>
              <w:instrText xml:space="preserve"> PAGEREF _Toc24014407 \h </w:instrText>
            </w:r>
            <w:r w:rsidR="00DD3C79">
              <w:rPr>
                <w:noProof/>
                <w:webHidden/>
              </w:rPr>
            </w:r>
            <w:r w:rsidR="00DD3C79">
              <w:rPr>
                <w:noProof/>
                <w:webHidden/>
              </w:rPr>
              <w:fldChar w:fldCharType="separate"/>
            </w:r>
            <w:r w:rsidR="00B95861">
              <w:rPr>
                <w:noProof/>
                <w:webHidden/>
              </w:rPr>
              <w:t>5</w:t>
            </w:r>
            <w:r w:rsidR="00DD3C79">
              <w:rPr>
                <w:noProof/>
                <w:webHidden/>
              </w:rPr>
              <w:fldChar w:fldCharType="end"/>
            </w:r>
          </w:hyperlink>
        </w:p>
        <w:p w14:paraId="1DEAC398" w14:textId="77777777" w:rsidR="00DD3C79" w:rsidRDefault="009E5FAC" w:rsidP="00AD5214">
          <w:pPr>
            <w:pStyle w:val="TOC1"/>
            <w:tabs>
              <w:tab w:val="right" w:leader="dot" w:pos="8296"/>
            </w:tabs>
            <w:adjustRightInd w:val="0"/>
            <w:snapToGrid w:val="0"/>
            <w:spacing w:after="0" w:line="276" w:lineRule="auto"/>
            <w:rPr>
              <w:noProof/>
              <w:kern w:val="2"/>
              <w:sz w:val="21"/>
            </w:rPr>
          </w:pPr>
          <w:hyperlink w:anchor="_Toc24014408" w:history="1">
            <w:r w:rsidR="00DD3C79" w:rsidRPr="00E6591F">
              <w:rPr>
                <w:rStyle w:val="afa"/>
                <w:rFonts w:ascii="微软雅黑" w:eastAsia="微软雅黑" w:hAnsi="微软雅黑" w:cs="微软雅黑"/>
                <w:noProof/>
              </w:rPr>
              <w:t>2. 系统架构</w:t>
            </w:r>
            <w:r w:rsidR="00DD3C79">
              <w:rPr>
                <w:noProof/>
                <w:webHidden/>
              </w:rPr>
              <w:tab/>
            </w:r>
            <w:r w:rsidR="00DD3C79">
              <w:rPr>
                <w:noProof/>
                <w:webHidden/>
              </w:rPr>
              <w:fldChar w:fldCharType="begin"/>
            </w:r>
            <w:r w:rsidR="00DD3C79">
              <w:rPr>
                <w:noProof/>
                <w:webHidden/>
              </w:rPr>
              <w:instrText xml:space="preserve"> PAGEREF _Toc24014408 \h </w:instrText>
            </w:r>
            <w:r w:rsidR="00DD3C79">
              <w:rPr>
                <w:noProof/>
                <w:webHidden/>
              </w:rPr>
            </w:r>
            <w:r w:rsidR="00DD3C79">
              <w:rPr>
                <w:noProof/>
                <w:webHidden/>
              </w:rPr>
              <w:fldChar w:fldCharType="separate"/>
            </w:r>
            <w:r w:rsidR="00B95861">
              <w:rPr>
                <w:noProof/>
                <w:webHidden/>
              </w:rPr>
              <w:t>6</w:t>
            </w:r>
            <w:r w:rsidR="00DD3C79">
              <w:rPr>
                <w:noProof/>
                <w:webHidden/>
              </w:rPr>
              <w:fldChar w:fldCharType="end"/>
            </w:r>
          </w:hyperlink>
        </w:p>
        <w:p w14:paraId="525E5D88"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11" w:history="1">
            <w:r w:rsidR="00DD3C79" w:rsidRPr="00E6591F">
              <w:rPr>
                <w:rStyle w:val="afa"/>
                <w:rFonts w:ascii="微软雅黑" w:eastAsia="微软雅黑" w:hAnsi="微软雅黑"/>
                <w:noProof/>
              </w:rPr>
              <w:t>2.1.</w:t>
            </w:r>
            <w:r w:rsidR="00DD3C79">
              <w:rPr>
                <w:noProof/>
                <w:kern w:val="2"/>
                <w:sz w:val="21"/>
              </w:rPr>
              <w:tab/>
            </w:r>
            <w:r w:rsidR="00DD3C79" w:rsidRPr="00E6591F">
              <w:rPr>
                <w:rStyle w:val="afa"/>
                <w:rFonts w:ascii="微软雅黑" w:eastAsia="微软雅黑" w:hAnsi="微软雅黑"/>
                <w:noProof/>
              </w:rPr>
              <w:t>服务平台检索架构</w:t>
            </w:r>
            <w:r w:rsidR="00DD3C79">
              <w:rPr>
                <w:noProof/>
                <w:webHidden/>
              </w:rPr>
              <w:tab/>
            </w:r>
            <w:r w:rsidR="00DD3C79">
              <w:rPr>
                <w:noProof/>
                <w:webHidden/>
              </w:rPr>
              <w:fldChar w:fldCharType="begin"/>
            </w:r>
            <w:r w:rsidR="00DD3C79">
              <w:rPr>
                <w:noProof/>
                <w:webHidden/>
              </w:rPr>
              <w:instrText xml:space="preserve"> PAGEREF _Toc24014411 \h </w:instrText>
            </w:r>
            <w:r w:rsidR="00DD3C79">
              <w:rPr>
                <w:noProof/>
                <w:webHidden/>
              </w:rPr>
            </w:r>
            <w:r w:rsidR="00DD3C79">
              <w:rPr>
                <w:noProof/>
                <w:webHidden/>
              </w:rPr>
              <w:fldChar w:fldCharType="separate"/>
            </w:r>
            <w:r w:rsidR="00B95861">
              <w:rPr>
                <w:noProof/>
                <w:webHidden/>
              </w:rPr>
              <w:t>6</w:t>
            </w:r>
            <w:r w:rsidR="00DD3C79">
              <w:rPr>
                <w:noProof/>
                <w:webHidden/>
              </w:rPr>
              <w:fldChar w:fldCharType="end"/>
            </w:r>
          </w:hyperlink>
        </w:p>
        <w:p w14:paraId="093716E8"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12" w:history="1">
            <w:r w:rsidR="00DD3C79" w:rsidRPr="00E6591F">
              <w:rPr>
                <w:rStyle w:val="afa"/>
                <w:rFonts w:ascii="微软雅黑" w:eastAsia="微软雅黑" w:hAnsi="微软雅黑"/>
                <w:noProof/>
              </w:rPr>
              <w:t>2.1.1.</w:t>
            </w:r>
            <w:r w:rsidR="00DD3C79">
              <w:rPr>
                <w:noProof/>
                <w:kern w:val="2"/>
                <w:sz w:val="21"/>
              </w:rPr>
              <w:tab/>
            </w:r>
            <w:r w:rsidR="00DD3C79" w:rsidRPr="00E6591F">
              <w:rPr>
                <w:rStyle w:val="afa"/>
                <w:rFonts w:ascii="微软雅黑" w:eastAsia="微软雅黑" w:hAnsi="微软雅黑"/>
                <w:noProof/>
              </w:rPr>
              <w:t>服务平台整体架构</w:t>
            </w:r>
            <w:r w:rsidR="00DD3C79">
              <w:rPr>
                <w:noProof/>
                <w:webHidden/>
              </w:rPr>
              <w:tab/>
            </w:r>
            <w:r w:rsidR="00DD3C79">
              <w:rPr>
                <w:noProof/>
                <w:webHidden/>
              </w:rPr>
              <w:fldChar w:fldCharType="begin"/>
            </w:r>
            <w:r w:rsidR="00DD3C79">
              <w:rPr>
                <w:noProof/>
                <w:webHidden/>
              </w:rPr>
              <w:instrText xml:space="preserve"> PAGEREF _Toc24014412 \h </w:instrText>
            </w:r>
            <w:r w:rsidR="00DD3C79">
              <w:rPr>
                <w:noProof/>
                <w:webHidden/>
              </w:rPr>
            </w:r>
            <w:r w:rsidR="00DD3C79">
              <w:rPr>
                <w:noProof/>
                <w:webHidden/>
              </w:rPr>
              <w:fldChar w:fldCharType="separate"/>
            </w:r>
            <w:r w:rsidR="00B95861">
              <w:rPr>
                <w:noProof/>
                <w:webHidden/>
              </w:rPr>
              <w:t>6</w:t>
            </w:r>
            <w:r w:rsidR="00DD3C79">
              <w:rPr>
                <w:noProof/>
                <w:webHidden/>
              </w:rPr>
              <w:fldChar w:fldCharType="end"/>
            </w:r>
          </w:hyperlink>
        </w:p>
        <w:p w14:paraId="2176765C"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13" w:history="1">
            <w:r w:rsidR="00DD3C79" w:rsidRPr="00E6591F">
              <w:rPr>
                <w:rStyle w:val="afa"/>
                <w:rFonts w:ascii="微软雅黑" w:eastAsia="微软雅黑" w:hAnsi="微软雅黑"/>
                <w:noProof/>
              </w:rPr>
              <w:t>2.1.2.</w:t>
            </w:r>
            <w:r w:rsidR="00DD3C79">
              <w:rPr>
                <w:noProof/>
                <w:kern w:val="2"/>
                <w:sz w:val="21"/>
              </w:rPr>
              <w:tab/>
            </w:r>
            <w:r w:rsidR="00DD3C79" w:rsidRPr="00E6591F">
              <w:rPr>
                <w:rStyle w:val="afa"/>
                <w:rFonts w:ascii="微软雅黑" w:eastAsia="微软雅黑" w:hAnsi="微软雅黑"/>
                <w:noProof/>
              </w:rPr>
              <w:t>架构分层图</w:t>
            </w:r>
            <w:r w:rsidR="00DD3C79">
              <w:rPr>
                <w:noProof/>
                <w:webHidden/>
              </w:rPr>
              <w:tab/>
            </w:r>
            <w:r w:rsidR="00DD3C79">
              <w:rPr>
                <w:noProof/>
                <w:webHidden/>
              </w:rPr>
              <w:fldChar w:fldCharType="begin"/>
            </w:r>
            <w:r w:rsidR="00DD3C79">
              <w:rPr>
                <w:noProof/>
                <w:webHidden/>
              </w:rPr>
              <w:instrText xml:space="preserve"> PAGEREF _Toc24014413 \h </w:instrText>
            </w:r>
            <w:r w:rsidR="00DD3C79">
              <w:rPr>
                <w:noProof/>
                <w:webHidden/>
              </w:rPr>
            </w:r>
            <w:r w:rsidR="00DD3C79">
              <w:rPr>
                <w:noProof/>
                <w:webHidden/>
              </w:rPr>
              <w:fldChar w:fldCharType="separate"/>
            </w:r>
            <w:r w:rsidR="00B95861">
              <w:rPr>
                <w:noProof/>
                <w:webHidden/>
              </w:rPr>
              <w:t>7</w:t>
            </w:r>
            <w:r w:rsidR="00DD3C79">
              <w:rPr>
                <w:noProof/>
                <w:webHidden/>
              </w:rPr>
              <w:fldChar w:fldCharType="end"/>
            </w:r>
          </w:hyperlink>
        </w:p>
        <w:p w14:paraId="58A7641D"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14" w:history="1">
            <w:r w:rsidR="00DD3C79" w:rsidRPr="00E6591F">
              <w:rPr>
                <w:rStyle w:val="afa"/>
                <w:rFonts w:ascii="微软雅黑" w:eastAsia="微软雅黑" w:hAnsi="微软雅黑"/>
                <w:noProof/>
              </w:rPr>
              <w:t>2.1.3.</w:t>
            </w:r>
            <w:r w:rsidR="00DD3C79">
              <w:rPr>
                <w:noProof/>
                <w:kern w:val="2"/>
                <w:sz w:val="21"/>
              </w:rPr>
              <w:tab/>
            </w:r>
            <w:r w:rsidR="00DD3C79" w:rsidRPr="00E6591F">
              <w:rPr>
                <w:rStyle w:val="afa"/>
                <w:rFonts w:ascii="微软雅黑" w:eastAsia="微软雅黑" w:hAnsi="微软雅黑"/>
                <w:noProof/>
              </w:rPr>
              <w:t>整体架构说明</w:t>
            </w:r>
            <w:r w:rsidR="00DD3C79">
              <w:rPr>
                <w:noProof/>
                <w:webHidden/>
              </w:rPr>
              <w:tab/>
            </w:r>
            <w:r w:rsidR="00DD3C79">
              <w:rPr>
                <w:noProof/>
                <w:webHidden/>
              </w:rPr>
              <w:fldChar w:fldCharType="begin"/>
            </w:r>
            <w:r w:rsidR="00DD3C79">
              <w:rPr>
                <w:noProof/>
                <w:webHidden/>
              </w:rPr>
              <w:instrText xml:space="preserve"> PAGEREF _Toc24014414 \h </w:instrText>
            </w:r>
            <w:r w:rsidR="00DD3C79">
              <w:rPr>
                <w:noProof/>
                <w:webHidden/>
              </w:rPr>
            </w:r>
            <w:r w:rsidR="00DD3C79">
              <w:rPr>
                <w:noProof/>
                <w:webHidden/>
              </w:rPr>
              <w:fldChar w:fldCharType="separate"/>
            </w:r>
            <w:r w:rsidR="00B95861">
              <w:rPr>
                <w:noProof/>
                <w:webHidden/>
              </w:rPr>
              <w:t>7</w:t>
            </w:r>
            <w:r w:rsidR="00DD3C79">
              <w:rPr>
                <w:noProof/>
                <w:webHidden/>
              </w:rPr>
              <w:fldChar w:fldCharType="end"/>
            </w:r>
          </w:hyperlink>
        </w:p>
        <w:p w14:paraId="28B88B52"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15" w:history="1">
            <w:r w:rsidR="00DD3C79" w:rsidRPr="00E6591F">
              <w:rPr>
                <w:rStyle w:val="afa"/>
                <w:rFonts w:ascii="微软雅黑" w:eastAsia="微软雅黑" w:hAnsi="微软雅黑"/>
                <w:noProof/>
              </w:rPr>
              <w:t>2.1.4.</w:t>
            </w:r>
            <w:r w:rsidR="00DD3C79">
              <w:rPr>
                <w:noProof/>
                <w:kern w:val="2"/>
                <w:sz w:val="21"/>
              </w:rPr>
              <w:tab/>
            </w:r>
            <w:r w:rsidR="00DD3C79" w:rsidRPr="00E6591F">
              <w:rPr>
                <w:rStyle w:val="afa"/>
                <w:rFonts w:ascii="微软雅黑" w:eastAsia="微软雅黑" w:hAnsi="微软雅黑"/>
                <w:noProof/>
              </w:rPr>
              <w:t>未来发展需求支撑说明</w:t>
            </w:r>
            <w:r w:rsidR="00DD3C79">
              <w:rPr>
                <w:noProof/>
                <w:webHidden/>
              </w:rPr>
              <w:tab/>
            </w:r>
            <w:r w:rsidR="00DD3C79">
              <w:rPr>
                <w:noProof/>
                <w:webHidden/>
              </w:rPr>
              <w:fldChar w:fldCharType="begin"/>
            </w:r>
            <w:r w:rsidR="00DD3C79">
              <w:rPr>
                <w:noProof/>
                <w:webHidden/>
              </w:rPr>
              <w:instrText xml:space="preserve"> PAGEREF _Toc24014415 \h </w:instrText>
            </w:r>
            <w:r w:rsidR="00DD3C79">
              <w:rPr>
                <w:noProof/>
                <w:webHidden/>
              </w:rPr>
            </w:r>
            <w:r w:rsidR="00DD3C79">
              <w:rPr>
                <w:noProof/>
                <w:webHidden/>
              </w:rPr>
              <w:fldChar w:fldCharType="separate"/>
            </w:r>
            <w:r w:rsidR="00B95861">
              <w:rPr>
                <w:noProof/>
                <w:webHidden/>
              </w:rPr>
              <w:t>10</w:t>
            </w:r>
            <w:r w:rsidR="00DD3C79">
              <w:rPr>
                <w:noProof/>
                <w:webHidden/>
              </w:rPr>
              <w:fldChar w:fldCharType="end"/>
            </w:r>
          </w:hyperlink>
        </w:p>
        <w:p w14:paraId="4AC59A03"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16" w:history="1">
            <w:r w:rsidR="00DD3C79" w:rsidRPr="00E6591F">
              <w:rPr>
                <w:rStyle w:val="afa"/>
                <w:rFonts w:ascii="微软雅黑" w:eastAsia="微软雅黑" w:hAnsi="微软雅黑"/>
                <w:noProof/>
              </w:rPr>
              <w:t>2.2.</w:t>
            </w:r>
            <w:r w:rsidR="00DD3C79">
              <w:rPr>
                <w:noProof/>
                <w:kern w:val="2"/>
                <w:sz w:val="21"/>
              </w:rPr>
              <w:tab/>
            </w:r>
            <w:r w:rsidR="00DD3C79" w:rsidRPr="00E6591F">
              <w:rPr>
                <w:rStyle w:val="afa"/>
                <w:rFonts w:ascii="微软雅黑" w:eastAsia="微软雅黑" w:hAnsi="微软雅黑"/>
                <w:noProof/>
              </w:rPr>
              <w:t>数据框架设计</w:t>
            </w:r>
            <w:r w:rsidR="00DD3C79">
              <w:rPr>
                <w:noProof/>
                <w:webHidden/>
              </w:rPr>
              <w:tab/>
            </w:r>
            <w:r w:rsidR="00DD3C79">
              <w:rPr>
                <w:noProof/>
                <w:webHidden/>
              </w:rPr>
              <w:fldChar w:fldCharType="begin"/>
            </w:r>
            <w:r w:rsidR="00DD3C79">
              <w:rPr>
                <w:noProof/>
                <w:webHidden/>
              </w:rPr>
              <w:instrText xml:space="preserve"> PAGEREF _Toc24014416 \h </w:instrText>
            </w:r>
            <w:r w:rsidR="00DD3C79">
              <w:rPr>
                <w:noProof/>
                <w:webHidden/>
              </w:rPr>
            </w:r>
            <w:r w:rsidR="00DD3C79">
              <w:rPr>
                <w:noProof/>
                <w:webHidden/>
              </w:rPr>
              <w:fldChar w:fldCharType="separate"/>
            </w:r>
            <w:r w:rsidR="00B95861">
              <w:rPr>
                <w:noProof/>
                <w:webHidden/>
              </w:rPr>
              <w:t>11</w:t>
            </w:r>
            <w:r w:rsidR="00DD3C79">
              <w:rPr>
                <w:noProof/>
                <w:webHidden/>
              </w:rPr>
              <w:fldChar w:fldCharType="end"/>
            </w:r>
          </w:hyperlink>
        </w:p>
        <w:p w14:paraId="19B23B09"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17" w:history="1">
            <w:r w:rsidR="00DD3C79" w:rsidRPr="00E6591F">
              <w:rPr>
                <w:rStyle w:val="afa"/>
                <w:rFonts w:ascii="微软雅黑" w:eastAsia="微软雅黑" w:hAnsi="微软雅黑"/>
                <w:noProof/>
              </w:rPr>
              <w:t>2.2.1.</w:t>
            </w:r>
            <w:r w:rsidR="00DD3C79">
              <w:rPr>
                <w:noProof/>
                <w:kern w:val="2"/>
                <w:sz w:val="21"/>
              </w:rPr>
              <w:tab/>
            </w:r>
            <w:r w:rsidR="00DD3C79" w:rsidRPr="00E6591F">
              <w:rPr>
                <w:rStyle w:val="afa"/>
                <w:rFonts w:ascii="微软雅黑" w:eastAsia="微软雅黑" w:hAnsi="微软雅黑"/>
                <w:noProof/>
              </w:rPr>
              <w:t>业务数据架构</w:t>
            </w:r>
            <w:r w:rsidR="00DD3C79">
              <w:rPr>
                <w:noProof/>
                <w:webHidden/>
              </w:rPr>
              <w:tab/>
            </w:r>
            <w:r w:rsidR="00DD3C79">
              <w:rPr>
                <w:noProof/>
                <w:webHidden/>
              </w:rPr>
              <w:fldChar w:fldCharType="begin"/>
            </w:r>
            <w:r w:rsidR="00DD3C79">
              <w:rPr>
                <w:noProof/>
                <w:webHidden/>
              </w:rPr>
              <w:instrText xml:space="preserve"> PAGEREF _Toc24014417 \h </w:instrText>
            </w:r>
            <w:r w:rsidR="00DD3C79">
              <w:rPr>
                <w:noProof/>
                <w:webHidden/>
              </w:rPr>
            </w:r>
            <w:r w:rsidR="00DD3C79">
              <w:rPr>
                <w:noProof/>
                <w:webHidden/>
              </w:rPr>
              <w:fldChar w:fldCharType="separate"/>
            </w:r>
            <w:r w:rsidR="00B95861">
              <w:rPr>
                <w:noProof/>
                <w:webHidden/>
              </w:rPr>
              <w:t>11</w:t>
            </w:r>
            <w:r w:rsidR="00DD3C79">
              <w:rPr>
                <w:noProof/>
                <w:webHidden/>
              </w:rPr>
              <w:fldChar w:fldCharType="end"/>
            </w:r>
          </w:hyperlink>
        </w:p>
        <w:p w14:paraId="658F88DB"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18" w:history="1">
            <w:r w:rsidR="00DD3C79" w:rsidRPr="00E6591F">
              <w:rPr>
                <w:rStyle w:val="afa"/>
                <w:rFonts w:ascii="微软雅黑" w:eastAsia="微软雅黑" w:hAnsi="微软雅黑"/>
                <w:noProof/>
              </w:rPr>
              <w:t>2.2.2.</w:t>
            </w:r>
            <w:r w:rsidR="00DD3C79">
              <w:rPr>
                <w:noProof/>
                <w:kern w:val="2"/>
                <w:sz w:val="21"/>
              </w:rPr>
              <w:tab/>
            </w:r>
            <w:r w:rsidR="00DD3C79" w:rsidRPr="00E6591F">
              <w:rPr>
                <w:rStyle w:val="afa"/>
                <w:rFonts w:ascii="微软雅黑" w:eastAsia="微软雅黑" w:hAnsi="微软雅黑"/>
                <w:noProof/>
              </w:rPr>
              <w:t>数据流程</w:t>
            </w:r>
            <w:r w:rsidR="00DD3C79">
              <w:rPr>
                <w:noProof/>
                <w:webHidden/>
              </w:rPr>
              <w:tab/>
            </w:r>
            <w:r w:rsidR="00DD3C79">
              <w:rPr>
                <w:noProof/>
                <w:webHidden/>
              </w:rPr>
              <w:fldChar w:fldCharType="begin"/>
            </w:r>
            <w:r w:rsidR="00DD3C79">
              <w:rPr>
                <w:noProof/>
                <w:webHidden/>
              </w:rPr>
              <w:instrText xml:space="preserve"> PAGEREF _Toc24014418 \h </w:instrText>
            </w:r>
            <w:r w:rsidR="00DD3C79">
              <w:rPr>
                <w:noProof/>
                <w:webHidden/>
              </w:rPr>
            </w:r>
            <w:r w:rsidR="00DD3C79">
              <w:rPr>
                <w:noProof/>
                <w:webHidden/>
              </w:rPr>
              <w:fldChar w:fldCharType="separate"/>
            </w:r>
            <w:r w:rsidR="00B95861">
              <w:rPr>
                <w:noProof/>
                <w:webHidden/>
              </w:rPr>
              <w:t>11</w:t>
            </w:r>
            <w:r w:rsidR="00DD3C79">
              <w:rPr>
                <w:noProof/>
                <w:webHidden/>
              </w:rPr>
              <w:fldChar w:fldCharType="end"/>
            </w:r>
          </w:hyperlink>
        </w:p>
        <w:p w14:paraId="4E82296D"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19" w:history="1">
            <w:r w:rsidR="00DD3C79" w:rsidRPr="00E6591F">
              <w:rPr>
                <w:rStyle w:val="afa"/>
                <w:rFonts w:ascii="微软雅黑" w:eastAsia="微软雅黑" w:hAnsi="微软雅黑"/>
                <w:noProof/>
              </w:rPr>
              <w:t>2.2.3.</w:t>
            </w:r>
            <w:r w:rsidR="00DD3C79">
              <w:rPr>
                <w:noProof/>
                <w:kern w:val="2"/>
                <w:sz w:val="21"/>
              </w:rPr>
              <w:tab/>
            </w:r>
            <w:r w:rsidR="00DD3C79" w:rsidRPr="00E6591F">
              <w:rPr>
                <w:rStyle w:val="afa"/>
                <w:rFonts w:ascii="微软雅黑" w:eastAsia="微软雅黑" w:hAnsi="微软雅黑"/>
                <w:noProof/>
              </w:rPr>
              <w:t>服务平台数据库集群</w:t>
            </w:r>
            <w:r w:rsidR="00DD3C79">
              <w:rPr>
                <w:noProof/>
                <w:webHidden/>
              </w:rPr>
              <w:tab/>
            </w:r>
            <w:r w:rsidR="00DD3C79">
              <w:rPr>
                <w:noProof/>
                <w:webHidden/>
              </w:rPr>
              <w:fldChar w:fldCharType="begin"/>
            </w:r>
            <w:r w:rsidR="00DD3C79">
              <w:rPr>
                <w:noProof/>
                <w:webHidden/>
              </w:rPr>
              <w:instrText xml:space="preserve"> PAGEREF _Toc24014419 \h </w:instrText>
            </w:r>
            <w:r w:rsidR="00DD3C79">
              <w:rPr>
                <w:noProof/>
                <w:webHidden/>
              </w:rPr>
            </w:r>
            <w:r w:rsidR="00DD3C79">
              <w:rPr>
                <w:noProof/>
                <w:webHidden/>
              </w:rPr>
              <w:fldChar w:fldCharType="separate"/>
            </w:r>
            <w:r w:rsidR="00B95861">
              <w:rPr>
                <w:noProof/>
                <w:webHidden/>
              </w:rPr>
              <w:t>13</w:t>
            </w:r>
            <w:r w:rsidR="00DD3C79">
              <w:rPr>
                <w:noProof/>
                <w:webHidden/>
              </w:rPr>
              <w:fldChar w:fldCharType="end"/>
            </w:r>
          </w:hyperlink>
        </w:p>
        <w:p w14:paraId="727C1BB4"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20" w:history="1">
            <w:r w:rsidR="00DD3C79" w:rsidRPr="00E6591F">
              <w:rPr>
                <w:rStyle w:val="afa"/>
                <w:rFonts w:ascii="微软雅黑" w:eastAsia="微软雅黑" w:hAnsi="微软雅黑"/>
                <w:noProof/>
              </w:rPr>
              <w:t>2.2.4.</w:t>
            </w:r>
            <w:r w:rsidR="00DD3C79">
              <w:rPr>
                <w:noProof/>
                <w:kern w:val="2"/>
                <w:sz w:val="21"/>
              </w:rPr>
              <w:tab/>
            </w:r>
            <w:r w:rsidR="00DD3C79" w:rsidRPr="00E6591F">
              <w:rPr>
                <w:rStyle w:val="afa"/>
                <w:rFonts w:ascii="微软雅黑" w:eastAsia="微软雅黑" w:hAnsi="微软雅黑"/>
                <w:noProof/>
              </w:rPr>
              <w:t>搜索引擎架构</w:t>
            </w:r>
            <w:r w:rsidR="00DD3C79">
              <w:rPr>
                <w:noProof/>
                <w:webHidden/>
              </w:rPr>
              <w:tab/>
            </w:r>
            <w:r w:rsidR="00DD3C79">
              <w:rPr>
                <w:noProof/>
                <w:webHidden/>
              </w:rPr>
              <w:fldChar w:fldCharType="begin"/>
            </w:r>
            <w:r w:rsidR="00DD3C79">
              <w:rPr>
                <w:noProof/>
                <w:webHidden/>
              </w:rPr>
              <w:instrText xml:space="preserve"> PAGEREF _Toc24014420 \h </w:instrText>
            </w:r>
            <w:r w:rsidR="00DD3C79">
              <w:rPr>
                <w:noProof/>
                <w:webHidden/>
              </w:rPr>
            </w:r>
            <w:r w:rsidR="00DD3C79">
              <w:rPr>
                <w:noProof/>
                <w:webHidden/>
              </w:rPr>
              <w:fldChar w:fldCharType="separate"/>
            </w:r>
            <w:r w:rsidR="00B95861">
              <w:rPr>
                <w:noProof/>
                <w:webHidden/>
              </w:rPr>
              <w:t>14</w:t>
            </w:r>
            <w:r w:rsidR="00DD3C79">
              <w:rPr>
                <w:noProof/>
                <w:webHidden/>
              </w:rPr>
              <w:fldChar w:fldCharType="end"/>
            </w:r>
          </w:hyperlink>
        </w:p>
        <w:p w14:paraId="1E3FB1D1"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21" w:history="1">
            <w:r w:rsidR="00DD3C79" w:rsidRPr="00E6591F">
              <w:rPr>
                <w:rStyle w:val="afa"/>
                <w:rFonts w:ascii="微软雅黑" w:eastAsia="微软雅黑" w:hAnsi="微软雅黑"/>
                <w:noProof/>
              </w:rPr>
              <w:t>2.3.</w:t>
            </w:r>
            <w:r w:rsidR="00DD3C79">
              <w:rPr>
                <w:noProof/>
                <w:kern w:val="2"/>
                <w:sz w:val="21"/>
              </w:rPr>
              <w:tab/>
            </w:r>
            <w:r w:rsidR="00DD3C79" w:rsidRPr="00E6591F">
              <w:rPr>
                <w:rStyle w:val="afa"/>
                <w:rFonts w:ascii="微软雅黑" w:eastAsia="微软雅黑" w:hAnsi="微软雅黑"/>
                <w:noProof/>
              </w:rPr>
              <w:t>应用框架设计</w:t>
            </w:r>
            <w:r w:rsidR="00DD3C79">
              <w:rPr>
                <w:noProof/>
                <w:webHidden/>
              </w:rPr>
              <w:tab/>
            </w:r>
            <w:r w:rsidR="00DD3C79">
              <w:rPr>
                <w:noProof/>
                <w:webHidden/>
              </w:rPr>
              <w:fldChar w:fldCharType="begin"/>
            </w:r>
            <w:r w:rsidR="00DD3C79">
              <w:rPr>
                <w:noProof/>
                <w:webHidden/>
              </w:rPr>
              <w:instrText xml:space="preserve"> PAGEREF _Toc24014421 \h </w:instrText>
            </w:r>
            <w:r w:rsidR="00DD3C79">
              <w:rPr>
                <w:noProof/>
                <w:webHidden/>
              </w:rPr>
            </w:r>
            <w:r w:rsidR="00DD3C79">
              <w:rPr>
                <w:noProof/>
                <w:webHidden/>
              </w:rPr>
              <w:fldChar w:fldCharType="separate"/>
            </w:r>
            <w:r w:rsidR="00B95861">
              <w:rPr>
                <w:noProof/>
                <w:webHidden/>
              </w:rPr>
              <w:t>18</w:t>
            </w:r>
            <w:r w:rsidR="00DD3C79">
              <w:rPr>
                <w:noProof/>
                <w:webHidden/>
              </w:rPr>
              <w:fldChar w:fldCharType="end"/>
            </w:r>
          </w:hyperlink>
        </w:p>
        <w:p w14:paraId="0C956849"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22" w:history="1">
            <w:r w:rsidR="00DD3C79" w:rsidRPr="00E6591F">
              <w:rPr>
                <w:rStyle w:val="afa"/>
                <w:rFonts w:ascii="微软雅黑" w:eastAsia="微软雅黑" w:hAnsi="微软雅黑"/>
                <w:noProof/>
              </w:rPr>
              <w:t>2.3.1.</w:t>
            </w:r>
            <w:r w:rsidR="00DD3C79">
              <w:rPr>
                <w:noProof/>
                <w:kern w:val="2"/>
                <w:sz w:val="21"/>
              </w:rPr>
              <w:tab/>
            </w:r>
            <w:r w:rsidR="00DD3C79" w:rsidRPr="00E6591F">
              <w:rPr>
                <w:rStyle w:val="afa"/>
                <w:rFonts w:ascii="微软雅黑" w:eastAsia="微软雅黑" w:hAnsi="微软雅黑"/>
                <w:noProof/>
              </w:rPr>
              <w:t>应用架构</w:t>
            </w:r>
            <w:r w:rsidR="00DD3C79">
              <w:rPr>
                <w:noProof/>
                <w:webHidden/>
              </w:rPr>
              <w:tab/>
            </w:r>
            <w:r w:rsidR="00DD3C79">
              <w:rPr>
                <w:noProof/>
                <w:webHidden/>
              </w:rPr>
              <w:fldChar w:fldCharType="begin"/>
            </w:r>
            <w:r w:rsidR="00DD3C79">
              <w:rPr>
                <w:noProof/>
                <w:webHidden/>
              </w:rPr>
              <w:instrText xml:space="preserve"> PAGEREF _Toc24014422 \h </w:instrText>
            </w:r>
            <w:r w:rsidR="00DD3C79">
              <w:rPr>
                <w:noProof/>
                <w:webHidden/>
              </w:rPr>
            </w:r>
            <w:r w:rsidR="00DD3C79">
              <w:rPr>
                <w:noProof/>
                <w:webHidden/>
              </w:rPr>
              <w:fldChar w:fldCharType="separate"/>
            </w:r>
            <w:r w:rsidR="00B95861">
              <w:rPr>
                <w:noProof/>
                <w:webHidden/>
              </w:rPr>
              <w:t>18</w:t>
            </w:r>
            <w:r w:rsidR="00DD3C79">
              <w:rPr>
                <w:noProof/>
                <w:webHidden/>
              </w:rPr>
              <w:fldChar w:fldCharType="end"/>
            </w:r>
          </w:hyperlink>
        </w:p>
        <w:p w14:paraId="5ACE6553"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23" w:history="1">
            <w:r w:rsidR="00DD3C79" w:rsidRPr="00E6591F">
              <w:rPr>
                <w:rStyle w:val="afa"/>
                <w:rFonts w:ascii="微软雅黑" w:eastAsia="微软雅黑" w:hAnsi="微软雅黑"/>
                <w:noProof/>
              </w:rPr>
              <w:t>2.3.2.</w:t>
            </w:r>
            <w:r w:rsidR="00DD3C79">
              <w:rPr>
                <w:noProof/>
                <w:kern w:val="2"/>
                <w:sz w:val="21"/>
              </w:rPr>
              <w:tab/>
            </w:r>
            <w:r w:rsidR="00DD3C79" w:rsidRPr="00E6591F">
              <w:rPr>
                <w:rStyle w:val="afa"/>
                <w:rFonts w:ascii="微软雅黑" w:eastAsia="微软雅黑" w:hAnsi="微软雅黑"/>
                <w:noProof/>
              </w:rPr>
              <w:t>技术详解</w:t>
            </w:r>
            <w:r w:rsidR="00DD3C79">
              <w:rPr>
                <w:noProof/>
                <w:webHidden/>
              </w:rPr>
              <w:tab/>
            </w:r>
            <w:r w:rsidR="00DD3C79">
              <w:rPr>
                <w:noProof/>
                <w:webHidden/>
              </w:rPr>
              <w:fldChar w:fldCharType="begin"/>
            </w:r>
            <w:r w:rsidR="00DD3C79">
              <w:rPr>
                <w:noProof/>
                <w:webHidden/>
              </w:rPr>
              <w:instrText xml:space="preserve"> PAGEREF _Toc24014423 \h </w:instrText>
            </w:r>
            <w:r w:rsidR="00DD3C79">
              <w:rPr>
                <w:noProof/>
                <w:webHidden/>
              </w:rPr>
            </w:r>
            <w:r w:rsidR="00DD3C79">
              <w:rPr>
                <w:noProof/>
                <w:webHidden/>
              </w:rPr>
              <w:fldChar w:fldCharType="separate"/>
            </w:r>
            <w:r w:rsidR="00B95861">
              <w:rPr>
                <w:noProof/>
                <w:webHidden/>
              </w:rPr>
              <w:t>18</w:t>
            </w:r>
            <w:r w:rsidR="00DD3C79">
              <w:rPr>
                <w:noProof/>
                <w:webHidden/>
              </w:rPr>
              <w:fldChar w:fldCharType="end"/>
            </w:r>
          </w:hyperlink>
        </w:p>
        <w:p w14:paraId="3B1212D2"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24" w:history="1">
            <w:r w:rsidR="00DD3C79" w:rsidRPr="00E6591F">
              <w:rPr>
                <w:rStyle w:val="afa"/>
                <w:rFonts w:ascii="微软雅黑" w:eastAsia="微软雅黑" w:hAnsi="微软雅黑"/>
                <w:noProof/>
              </w:rPr>
              <w:t>2.4.</w:t>
            </w:r>
            <w:r w:rsidR="00DD3C79">
              <w:rPr>
                <w:noProof/>
                <w:kern w:val="2"/>
                <w:sz w:val="21"/>
              </w:rPr>
              <w:tab/>
            </w:r>
            <w:r w:rsidR="00DD3C79" w:rsidRPr="00E6591F">
              <w:rPr>
                <w:rStyle w:val="afa"/>
                <w:rFonts w:ascii="微软雅黑" w:eastAsia="微软雅黑" w:hAnsi="微软雅黑"/>
                <w:noProof/>
              </w:rPr>
              <w:t>日志框架设计</w:t>
            </w:r>
            <w:r w:rsidR="00DD3C79">
              <w:rPr>
                <w:noProof/>
                <w:webHidden/>
              </w:rPr>
              <w:tab/>
            </w:r>
            <w:r w:rsidR="00DD3C79">
              <w:rPr>
                <w:noProof/>
                <w:webHidden/>
              </w:rPr>
              <w:fldChar w:fldCharType="begin"/>
            </w:r>
            <w:r w:rsidR="00DD3C79">
              <w:rPr>
                <w:noProof/>
                <w:webHidden/>
              </w:rPr>
              <w:instrText xml:space="preserve"> PAGEREF _Toc24014424 \h </w:instrText>
            </w:r>
            <w:r w:rsidR="00DD3C79">
              <w:rPr>
                <w:noProof/>
                <w:webHidden/>
              </w:rPr>
            </w:r>
            <w:r w:rsidR="00DD3C79">
              <w:rPr>
                <w:noProof/>
                <w:webHidden/>
              </w:rPr>
              <w:fldChar w:fldCharType="separate"/>
            </w:r>
            <w:r w:rsidR="00B95861">
              <w:rPr>
                <w:noProof/>
                <w:webHidden/>
              </w:rPr>
              <w:t>22</w:t>
            </w:r>
            <w:r w:rsidR="00DD3C79">
              <w:rPr>
                <w:noProof/>
                <w:webHidden/>
              </w:rPr>
              <w:fldChar w:fldCharType="end"/>
            </w:r>
          </w:hyperlink>
        </w:p>
        <w:p w14:paraId="3F68CAD2"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25" w:history="1">
            <w:r w:rsidR="00DD3C79" w:rsidRPr="00E6591F">
              <w:rPr>
                <w:rStyle w:val="afa"/>
                <w:rFonts w:ascii="微软雅黑" w:eastAsia="微软雅黑" w:hAnsi="微软雅黑"/>
                <w:noProof/>
              </w:rPr>
              <w:t>2.4.1.</w:t>
            </w:r>
            <w:r w:rsidR="00DD3C79">
              <w:rPr>
                <w:noProof/>
                <w:kern w:val="2"/>
                <w:sz w:val="21"/>
              </w:rPr>
              <w:tab/>
            </w:r>
            <w:r w:rsidR="00DD3C79" w:rsidRPr="00E6591F">
              <w:rPr>
                <w:rStyle w:val="afa"/>
                <w:rFonts w:ascii="微软雅黑" w:eastAsia="微软雅黑" w:hAnsi="微软雅黑"/>
                <w:noProof/>
              </w:rPr>
              <w:t>日志架构</w:t>
            </w:r>
            <w:r w:rsidR="00DD3C79">
              <w:rPr>
                <w:noProof/>
                <w:webHidden/>
              </w:rPr>
              <w:tab/>
            </w:r>
            <w:r w:rsidR="00DD3C79">
              <w:rPr>
                <w:noProof/>
                <w:webHidden/>
              </w:rPr>
              <w:fldChar w:fldCharType="begin"/>
            </w:r>
            <w:r w:rsidR="00DD3C79">
              <w:rPr>
                <w:noProof/>
                <w:webHidden/>
              </w:rPr>
              <w:instrText xml:space="preserve"> PAGEREF _Toc24014425 \h </w:instrText>
            </w:r>
            <w:r w:rsidR="00DD3C79">
              <w:rPr>
                <w:noProof/>
                <w:webHidden/>
              </w:rPr>
            </w:r>
            <w:r w:rsidR="00DD3C79">
              <w:rPr>
                <w:noProof/>
                <w:webHidden/>
              </w:rPr>
              <w:fldChar w:fldCharType="separate"/>
            </w:r>
            <w:r w:rsidR="00B95861">
              <w:rPr>
                <w:noProof/>
                <w:webHidden/>
              </w:rPr>
              <w:t>22</w:t>
            </w:r>
            <w:r w:rsidR="00DD3C79">
              <w:rPr>
                <w:noProof/>
                <w:webHidden/>
              </w:rPr>
              <w:fldChar w:fldCharType="end"/>
            </w:r>
          </w:hyperlink>
        </w:p>
        <w:p w14:paraId="3239AD89"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26" w:history="1">
            <w:r w:rsidR="00DD3C79" w:rsidRPr="00E6591F">
              <w:rPr>
                <w:rStyle w:val="afa"/>
                <w:rFonts w:ascii="微软雅黑" w:eastAsia="微软雅黑" w:hAnsi="微软雅黑"/>
                <w:noProof/>
              </w:rPr>
              <w:t>2.4.2.</w:t>
            </w:r>
            <w:r w:rsidR="00DD3C79">
              <w:rPr>
                <w:noProof/>
                <w:kern w:val="2"/>
                <w:sz w:val="21"/>
              </w:rPr>
              <w:tab/>
            </w:r>
            <w:r w:rsidR="00DD3C79" w:rsidRPr="00E6591F">
              <w:rPr>
                <w:rStyle w:val="afa"/>
                <w:rFonts w:ascii="微软雅黑" w:eastAsia="微软雅黑" w:hAnsi="微软雅黑"/>
                <w:noProof/>
              </w:rPr>
              <w:t>日志存储</w:t>
            </w:r>
            <w:r w:rsidR="00DD3C79">
              <w:rPr>
                <w:noProof/>
                <w:webHidden/>
              </w:rPr>
              <w:tab/>
            </w:r>
            <w:r w:rsidR="00DD3C79">
              <w:rPr>
                <w:noProof/>
                <w:webHidden/>
              </w:rPr>
              <w:fldChar w:fldCharType="begin"/>
            </w:r>
            <w:r w:rsidR="00DD3C79">
              <w:rPr>
                <w:noProof/>
                <w:webHidden/>
              </w:rPr>
              <w:instrText xml:space="preserve"> PAGEREF _Toc24014426 \h </w:instrText>
            </w:r>
            <w:r w:rsidR="00DD3C79">
              <w:rPr>
                <w:noProof/>
                <w:webHidden/>
              </w:rPr>
            </w:r>
            <w:r w:rsidR="00DD3C79">
              <w:rPr>
                <w:noProof/>
                <w:webHidden/>
              </w:rPr>
              <w:fldChar w:fldCharType="separate"/>
            </w:r>
            <w:r w:rsidR="00B95861">
              <w:rPr>
                <w:noProof/>
                <w:webHidden/>
              </w:rPr>
              <w:t>22</w:t>
            </w:r>
            <w:r w:rsidR="00DD3C79">
              <w:rPr>
                <w:noProof/>
                <w:webHidden/>
              </w:rPr>
              <w:fldChar w:fldCharType="end"/>
            </w:r>
          </w:hyperlink>
        </w:p>
        <w:p w14:paraId="69C3330A" w14:textId="77777777" w:rsidR="00DD3C79" w:rsidRDefault="009E5FAC" w:rsidP="00AD5214">
          <w:pPr>
            <w:pStyle w:val="TOC1"/>
            <w:tabs>
              <w:tab w:val="right" w:leader="dot" w:pos="8296"/>
            </w:tabs>
            <w:adjustRightInd w:val="0"/>
            <w:snapToGrid w:val="0"/>
            <w:spacing w:after="0" w:line="276" w:lineRule="auto"/>
            <w:rPr>
              <w:noProof/>
              <w:kern w:val="2"/>
              <w:sz w:val="21"/>
            </w:rPr>
          </w:pPr>
          <w:hyperlink w:anchor="_Toc24014427" w:history="1">
            <w:r w:rsidR="00DD3C79" w:rsidRPr="00E6591F">
              <w:rPr>
                <w:rStyle w:val="afa"/>
                <w:rFonts w:ascii="微软雅黑" w:eastAsia="微软雅黑" w:hAnsi="微软雅黑" w:cs="微软雅黑"/>
                <w:noProof/>
              </w:rPr>
              <w:t>3. 检索功能设计</w:t>
            </w:r>
            <w:r w:rsidR="00DD3C79">
              <w:rPr>
                <w:noProof/>
                <w:webHidden/>
              </w:rPr>
              <w:tab/>
            </w:r>
            <w:r w:rsidR="00DD3C79">
              <w:rPr>
                <w:noProof/>
                <w:webHidden/>
              </w:rPr>
              <w:fldChar w:fldCharType="begin"/>
            </w:r>
            <w:r w:rsidR="00DD3C79">
              <w:rPr>
                <w:noProof/>
                <w:webHidden/>
              </w:rPr>
              <w:instrText xml:space="preserve"> PAGEREF _Toc24014427 \h </w:instrText>
            </w:r>
            <w:r w:rsidR="00DD3C79">
              <w:rPr>
                <w:noProof/>
                <w:webHidden/>
              </w:rPr>
            </w:r>
            <w:r w:rsidR="00DD3C79">
              <w:rPr>
                <w:noProof/>
                <w:webHidden/>
              </w:rPr>
              <w:fldChar w:fldCharType="separate"/>
            </w:r>
            <w:r w:rsidR="00B95861">
              <w:rPr>
                <w:noProof/>
                <w:webHidden/>
              </w:rPr>
              <w:t>24</w:t>
            </w:r>
            <w:r w:rsidR="00DD3C79">
              <w:rPr>
                <w:noProof/>
                <w:webHidden/>
              </w:rPr>
              <w:fldChar w:fldCharType="end"/>
            </w:r>
          </w:hyperlink>
        </w:p>
        <w:p w14:paraId="0089F169"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29" w:history="1">
            <w:r w:rsidR="00DD3C79" w:rsidRPr="00E6591F">
              <w:rPr>
                <w:rStyle w:val="afa"/>
                <w:rFonts w:ascii="微软雅黑" w:eastAsia="微软雅黑" w:hAnsi="微软雅黑"/>
                <w:noProof/>
              </w:rPr>
              <w:t>3.1.</w:t>
            </w:r>
            <w:r w:rsidR="00DD3C79">
              <w:rPr>
                <w:noProof/>
                <w:kern w:val="2"/>
                <w:sz w:val="21"/>
              </w:rPr>
              <w:tab/>
            </w:r>
            <w:r w:rsidR="00DD3C79" w:rsidRPr="00E6591F">
              <w:rPr>
                <w:rStyle w:val="afa"/>
                <w:rFonts w:ascii="微软雅黑" w:eastAsia="微软雅黑" w:hAnsi="微软雅黑"/>
                <w:noProof/>
              </w:rPr>
              <w:t>普通检索</w:t>
            </w:r>
            <w:r w:rsidR="00DD3C79">
              <w:rPr>
                <w:noProof/>
                <w:webHidden/>
              </w:rPr>
              <w:tab/>
            </w:r>
            <w:r w:rsidR="00DD3C79">
              <w:rPr>
                <w:noProof/>
                <w:webHidden/>
              </w:rPr>
              <w:fldChar w:fldCharType="begin"/>
            </w:r>
            <w:r w:rsidR="00DD3C79">
              <w:rPr>
                <w:noProof/>
                <w:webHidden/>
              </w:rPr>
              <w:instrText xml:space="preserve"> PAGEREF _Toc24014429 \h </w:instrText>
            </w:r>
            <w:r w:rsidR="00DD3C79">
              <w:rPr>
                <w:noProof/>
                <w:webHidden/>
              </w:rPr>
            </w:r>
            <w:r w:rsidR="00DD3C79">
              <w:rPr>
                <w:noProof/>
                <w:webHidden/>
              </w:rPr>
              <w:fldChar w:fldCharType="separate"/>
            </w:r>
            <w:r w:rsidR="00B95861">
              <w:rPr>
                <w:noProof/>
                <w:webHidden/>
              </w:rPr>
              <w:t>24</w:t>
            </w:r>
            <w:r w:rsidR="00DD3C79">
              <w:rPr>
                <w:noProof/>
                <w:webHidden/>
              </w:rPr>
              <w:fldChar w:fldCharType="end"/>
            </w:r>
          </w:hyperlink>
        </w:p>
        <w:p w14:paraId="46FEF667"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30" w:history="1">
            <w:r w:rsidR="00DD3C79" w:rsidRPr="00E6591F">
              <w:rPr>
                <w:rStyle w:val="afa"/>
                <w:rFonts w:ascii="微软雅黑" w:eastAsia="微软雅黑" w:hAnsi="微软雅黑"/>
                <w:noProof/>
              </w:rPr>
              <w:t>3.2.</w:t>
            </w:r>
            <w:r w:rsidR="00DD3C79">
              <w:rPr>
                <w:noProof/>
                <w:kern w:val="2"/>
                <w:sz w:val="21"/>
              </w:rPr>
              <w:tab/>
            </w:r>
            <w:r w:rsidR="00DD3C79" w:rsidRPr="00E6591F">
              <w:rPr>
                <w:rStyle w:val="afa"/>
                <w:rFonts w:ascii="微软雅黑" w:eastAsia="微软雅黑" w:hAnsi="微软雅黑"/>
                <w:noProof/>
              </w:rPr>
              <w:t>高级检索</w:t>
            </w:r>
            <w:r w:rsidR="00DD3C79">
              <w:rPr>
                <w:noProof/>
                <w:webHidden/>
              </w:rPr>
              <w:tab/>
            </w:r>
            <w:r w:rsidR="00DD3C79">
              <w:rPr>
                <w:noProof/>
                <w:webHidden/>
              </w:rPr>
              <w:fldChar w:fldCharType="begin"/>
            </w:r>
            <w:r w:rsidR="00DD3C79">
              <w:rPr>
                <w:noProof/>
                <w:webHidden/>
              </w:rPr>
              <w:instrText xml:space="preserve"> PAGEREF _Toc24014430 \h </w:instrText>
            </w:r>
            <w:r w:rsidR="00DD3C79">
              <w:rPr>
                <w:noProof/>
                <w:webHidden/>
              </w:rPr>
            </w:r>
            <w:r w:rsidR="00DD3C79">
              <w:rPr>
                <w:noProof/>
                <w:webHidden/>
              </w:rPr>
              <w:fldChar w:fldCharType="separate"/>
            </w:r>
            <w:r w:rsidR="00B95861">
              <w:rPr>
                <w:noProof/>
                <w:webHidden/>
              </w:rPr>
              <w:t>24</w:t>
            </w:r>
            <w:r w:rsidR="00DD3C79">
              <w:rPr>
                <w:noProof/>
                <w:webHidden/>
              </w:rPr>
              <w:fldChar w:fldCharType="end"/>
            </w:r>
          </w:hyperlink>
        </w:p>
        <w:p w14:paraId="3E3F9C2B"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31" w:history="1">
            <w:r w:rsidR="00DD3C79" w:rsidRPr="00E6591F">
              <w:rPr>
                <w:rStyle w:val="afa"/>
                <w:rFonts w:ascii="微软雅黑" w:eastAsia="微软雅黑" w:hAnsi="微软雅黑"/>
                <w:noProof/>
              </w:rPr>
              <w:t>3.3.</w:t>
            </w:r>
            <w:r w:rsidR="00DD3C79">
              <w:rPr>
                <w:noProof/>
                <w:kern w:val="2"/>
                <w:sz w:val="21"/>
              </w:rPr>
              <w:tab/>
            </w:r>
            <w:r w:rsidR="00DD3C79" w:rsidRPr="00E6591F">
              <w:rPr>
                <w:rStyle w:val="afa"/>
                <w:rFonts w:ascii="微软雅黑" w:eastAsia="微软雅黑" w:hAnsi="微软雅黑"/>
                <w:noProof/>
              </w:rPr>
              <w:t>专业检索</w:t>
            </w:r>
            <w:r w:rsidR="00DD3C79">
              <w:rPr>
                <w:noProof/>
                <w:webHidden/>
              </w:rPr>
              <w:tab/>
            </w:r>
            <w:r w:rsidR="00DD3C79">
              <w:rPr>
                <w:noProof/>
                <w:webHidden/>
              </w:rPr>
              <w:fldChar w:fldCharType="begin"/>
            </w:r>
            <w:r w:rsidR="00DD3C79">
              <w:rPr>
                <w:noProof/>
                <w:webHidden/>
              </w:rPr>
              <w:instrText xml:space="preserve"> PAGEREF _Toc24014431 \h </w:instrText>
            </w:r>
            <w:r w:rsidR="00DD3C79">
              <w:rPr>
                <w:noProof/>
                <w:webHidden/>
              </w:rPr>
            </w:r>
            <w:r w:rsidR="00DD3C79">
              <w:rPr>
                <w:noProof/>
                <w:webHidden/>
              </w:rPr>
              <w:fldChar w:fldCharType="separate"/>
            </w:r>
            <w:r w:rsidR="00B95861">
              <w:rPr>
                <w:noProof/>
                <w:webHidden/>
              </w:rPr>
              <w:t>24</w:t>
            </w:r>
            <w:r w:rsidR="00DD3C79">
              <w:rPr>
                <w:noProof/>
                <w:webHidden/>
              </w:rPr>
              <w:fldChar w:fldCharType="end"/>
            </w:r>
          </w:hyperlink>
        </w:p>
        <w:p w14:paraId="2956FF41"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32" w:history="1">
            <w:r w:rsidR="00DD3C79" w:rsidRPr="00E6591F">
              <w:rPr>
                <w:rStyle w:val="afa"/>
                <w:rFonts w:ascii="微软雅黑" w:eastAsia="微软雅黑" w:hAnsi="微软雅黑"/>
                <w:noProof/>
              </w:rPr>
              <w:t>3.4.</w:t>
            </w:r>
            <w:r w:rsidR="00DD3C79">
              <w:rPr>
                <w:noProof/>
                <w:kern w:val="2"/>
                <w:sz w:val="21"/>
              </w:rPr>
              <w:tab/>
            </w:r>
            <w:r w:rsidR="00DD3C79" w:rsidRPr="00E6591F">
              <w:rPr>
                <w:rStyle w:val="afa"/>
                <w:rFonts w:ascii="微软雅黑" w:eastAsia="微软雅黑" w:hAnsi="微软雅黑"/>
                <w:noProof/>
              </w:rPr>
              <w:t>检索浏览</w:t>
            </w:r>
            <w:r w:rsidR="00DD3C79">
              <w:rPr>
                <w:noProof/>
                <w:webHidden/>
              </w:rPr>
              <w:tab/>
            </w:r>
            <w:r w:rsidR="00DD3C79">
              <w:rPr>
                <w:noProof/>
                <w:webHidden/>
              </w:rPr>
              <w:fldChar w:fldCharType="begin"/>
            </w:r>
            <w:r w:rsidR="00DD3C79">
              <w:rPr>
                <w:noProof/>
                <w:webHidden/>
              </w:rPr>
              <w:instrText xml:space="preserve"> PAGEREF _Toc24014432 \h </w:instrText>
            </w:r>
            <w:r w:rsidR="00DD3C79">
              <w:rPr>
                <w:noProof/>
                <w:webHidden/>
              </w:rPr>
            </w:r>
            <w:r w:rsidR="00DD3C79">
              <w:rPr>
                <w:noProof/>
                <w:webHidden/>
              </w:rPr>
              <w:fldChar w:fldCharType="separate"/>
            </w:r>
            <w:r w:rsidR="00B95861">
              <w:rPr>
                <w:noProof/>
                <w:webHidden/>
              </w:rPr>
              <w:t>25</w:t>
            </w:r>
            <w:r w:rsidR="00DD3C79">
              <w:rPr>
                <w:noProof/>
                <w:webHidden/>
              </w:rPr>
              <w:fldChar w:fldCharType="end"/>
            </w:r>
          </w:hyperlink>
        </w:p>
        <w:p w14:paraId="098B2E18"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33" w:history="1">
            <w:r w:rsidR="00DD3C79" w:rsidRPr="00E6591F">
              <w:rPr>
                <w:rStyle w:val="afa"/>
                <w:rFonts w:ascii="微软雅黑" w:eastAsia="微软雅黑" w:hAnsi="微软雅黑"/>
                <w:noProof/>
              </w:rPr>
              <w:t>3.5.</w:t>
            </w:r>
            <w:r w:rsidR="00DD3C79">
              <w:rPr>
                <w:noProof/>
                <w:kern w:val="2"/>
                <w:sz w:val="21"/>
              </w:rPr>
              <w:tab/>
            </w:r>
            <w:r w:rsidR="00DD3C79" w:rsidRPr="00E6591F">
              <w:rPr>
                <w:rStyle w:val="afa"/>
                <w:rFonts w:ascii="微软雅黑" w:eastAsia="微软雅黑" w:hAnsi="微软雅黑"/>
                <w:noProof/>
              </w:rPr>
              <w:t>简繁检索一致性</w:t>
            </w:r>
            <w:r w:rsidR="00DD3C79">
              <w:rPr>
                <w:noProof/>
                <w:webHidden/>
              </w:rPr>
              <w:tab/>
            </w:r>
            <w:r w:rsidR="00DD3C79">
              <w:rPr>
                <w:noProof/>
                <w:webHidden/>
              </w:rPr>
              <w:fldChar w:fldCharType="begin"/>
            </w:r>
            <w:r w:rsidR="00DD3C79">
              <w:rPr>
                <w:noProof/>
                <w:webHidden/>
              </w:rPr>
              <w:instrText xml:space="preserve"> PAGEREF _Toc24014433 \h </w:instrText>
            </w:r>
            <w:r w:rsidR="00DD3C79">
              <w:rPr>
                <w:noProof/>
                <w:webHidden/>
              </w:rPr>
            </w:r>
            <w:r w:rsidR="00DD3C79">
              <w:rPr>
                <w:noProof/>
                <w:webHidden/>
              </w:rPr>
              <w:fldChar w:fldCharType="separate"/>
            </w:r>
            <w:r w:rsidR="00B95861">
              <w:rPr>
                <w:noProof/>
                <w:webHidden/>
              </w:rPr>
              <w:t>25</w:t>
            </w:r>
            <w:r w:rsidR="00DD3C79">
              <w:rPr>
                <w:noProof/>
                <w:webHidden/>
              </w:rPr>
              <w:fldChar w:fldCharType="end"/>
            </w:r>
          </w:hyperlink>
        </w:p>
        <w:p w14:paraId="3B73FB27"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34" w:history="1">
            <w:r w:rsidR="00DD3C79" w:rsidRPr="00E6591F">
              <w:rPr>
                <w:rStyle w:val="afa"/>
                <w:rFonts w:ascii="微软雅黑" w:eastAsia="微软雅黑" w:hAnsi="微软雅黑"/>
                <w:noProof/>
              </w:rPr>
              <w:t>3.6.</w:t>
            </w:r>
            <w:r w:rsidR="00DD3C79">
              <w:rPr>
                <w:noProof/>
                <w:kern w:val="2"/>
                <w:sz w:val="21"/>
              </w:rPr>
              <w:tab/>
            </w:r>
            <w:r w:rsidR="00DD3C79" w:rsidRPr="00E6591F">
              <w:rPr>
                <w:rStyle w:val="afa"/>
                <w:rFonts w:ascii="微软雅黑" w:eastAsia="微软雅黑" w:hAnsi="微软雅黑"/>
                <w:noProof/>
              </w:rPr>
              <w:t>文献导航</w:t>
            </w:r>
            <w:r w:rsidR="00DD3C79">
              <w:rPr>
                <w:noProof/>
                <w:webHidden/>
              </w:rPr>
              <w:tab/>
            </w:r>
            <w:r w:rsidR="00DD3C79">
              <w:rPr>
                <w:noProof/>
                <w:webHidden/>
              </w:rPr>
              <w:fldChar w:fldCharType="begin"/>
            </w:r>
            <w:r w:rsidR="00DD3C79">
              <w:rPr>
                <w:noProof/>
                <w:webHidden/>
              </w:rPr>
              <w:instrText xml:space="preserve"> PAGEREF _Toc24014434 \h </w:instrText>
            </w:r>
            <w:r w:rsidR="00DD3C79">
              <w:rPr>
                <w:noProof/>
                <w:webHidden/>
              </w:rPr>
            </w:r>
            <w:r w:rsidR="00DD3C79">
              <w:rPr>
                <w:noProof/>
                <w:webHidden/>
              </w:rPr>
              <w:fldChar w:fldCharType="separate"/>
            </w:r>
            <w:r w:rsidR="00B95861">
              <w:rPr>
                <w:noProof/>
                <w:webHidden/>
              </w:rPr>
              <w:t>25</w:t>
            </w:r>
            <w:r w:rsidR="00DD3C79">
              <w:rPr>
                <w:noProof/>
                <w:webHidden/>
              </w:rPr>
              <w:fldChar w:fldCharType="end"/>
            </w:r>
          </w:hyperlink>
        </w:p>
        <w:p w14:paraId="6B76D5FD" w14:textId="77777777" w:rsidR="00DD3C79" w:rsidRDefault="009E5FAC" w:rsidP="00AD5214">
          <w:pPr>
            <w:pStyle w:val="TOC1"/>
            <w:tabs>
              <w:tab w:val="right" w:leader="dot" w:pos="8296"/>
            </w:tabs>
            <w:adjustRightInd w:val="0"/>
            <w:snapToGrid w:val="0"/>
            <w:spacing w:after="0" w:line="276" w:lineRule="auto"/>
            <w:rPr>
              <w:noProof/>
              <w:kern w:val="2"/>
              <w:sz w:val="21"/>
            </w:rPr>
          </w:pPr>
          <w:hyperlink w:anchor="_Toc24014435" w:history="1">
            <w:r w:rsidR="00DD3C79" w:rsidRPr="00E6591F">
              <w:rPr>
                <w:rStyle w:val="afa"/>
                <w:rFonts w:ascii="微软雅黑" w:eastAsia="微软雅黑" w:hAnsi="微软雅黑" w:cs="微软雅黑"/>
                <w:noProof/>
              </w:rPr>
              <w:t>4. 整本浏览功能设计</w:t>
            </w:r>
            <w:r w:rsidR="00DD3C79">
              <w:rPr>
                <w:noProof/>
                <w:webHidden/>
              </w:rPr>
              <w:tab/>
            </w:r>
            <w:r w:rsidR="00DD3C79">
              <w:rPr>
                <w:noProof/>
                <w:webHidden/>
              </w:rPr>
              <w:fldChar w:fldCharType="begin"/>
            </w:r>
            <w:r w:rsidR="00DD3C79">
              <w:rPr>
                <w:noProof/>
                <w:webHidden/>
              </w:rPr>
              <w:instrText xml:space="preserve"> PAGEREF _Toc24014435 \h </w:instrText>
            </w:r>
            <w:r w:rsidR="00DD3C79">
              <w:rPr>
                <w:noProof/>
                <w:webHidden/>
              </w:rPr>
            </w:r>
            <w:r w:rsidR="00DD3C79">
              <w:rPr>
                <w:noProof/>
                <w:webHidden/>
              </w:rPr>
              <w:fldChar w:fldCharType="separate"/>
            </w:r>
            <w:r w:rsidR="00B95861">
              <w:rPr>
                <w:noProof/>
                <w:webHidden/>
              </w:rPr>
              <w:t>26</w:t>
            </w:r>
            <w:r w:rsidR="00DD3C79">
              <w:rPr>
                <w:noProof/>
                <w:webHidden/>
              </w:rPr>
              <w:fldChar w:fldCharType="end"/>
            </w:r>
          </w:hyperlink>
        </w:p>
        <w:p w14:paraId="48FC4E69"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37" w:history="1">
            <w:r w:rsidR="00DD3C79" w:rsidRPr="00E6591F">
              <w:rPr>
                <w:rStyle w:val="afa"/>
                <w:rFonts w:ascii="微软雅黑" w:eastAsia="微软雅黑" w:hAnsi="微软雅黑"/>
                <w:noProof/>
              </w:rPr>
              <w:t>4.1.</w:t>
            </w:r>
            <w:r w:rsidR="00DD3C79">
              <w:rPr>
                <w:noProof/>
                <w:kern w:val="2"/>
                <w:sz w:val="21"/>
              </w:rPr>
              <w:tab/>
            </w:r>
            <w:r w:rsidR="00DD3C79" w:rsidRPr="00E6591F">
              <w:rPr>
                <w:rStyle w:val="afa"/>
                <w:rFonts w:ascii="微软雅黑" w:eastAsia="微软雅黑" w:hAnsi="微软雅黑"/>
                <w:noProof/>
              </w:rPr>
              <w:t>整本浏览</w:t>
            </w:r>
            <w:r w:rsidR="00DD3C79">
              <w:rPr>
                <w:noProof/>
                <w:webHidden/>
              </w:rPr>
              <w:tab/>
            </w:r>
            <w:r w:rsidR="00DD3C79">
              <w:rPr>
                <w:noProof/>
                <w:webHidden/>
              </w:rPr>
              <w:fldChar w:fldCharType="begin"/>
            </w:r>
            <w:r w:rsidR="00DD3C79">
              <w:rPr>
                <w:noProof/>
                <w:webHidden/>
              </w:rPr>
              <w:instrText xml:space="preserve"> PAGEREF _Toc24014437 \h </w:instrText>
            </w:r>
            <w:r w:rsidR="00DD3C79">
              <w:rPr>
                <w:noProof/>
                <w:webHidden/>
              </w:rPr>
            </w:r>
            <w:r w:rsidR="00DD3C79">
              <w:rPr>
                <w:noProof/>
                <w:webHidden/>
              </w:rPr>
              <w:fldChar w:fldCharType="separate"/>
            </w:r>
            <w:r w:rsidR="00B95861">
              <w:rPr>
                <w:noProof/>
                <w:webHidden/>
              </w:rPr>
              <w:t>26</w:t>
            </w:r>
            <w:r w:rsidR="00DD3C79">
              <w:rPr>
                <w:noProof/>
                <w:webHidden/>
              </w:rPr>
              <w:fldChar w:fldCharType="end"/>
            </w:r>
          </w:hyperlink>
        </w:p>
        <w:p w14:paraId="1258E398"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38" w:history="1">
            <w:r w:rsidR="00DD3C79" w:rsidRPr="00E6591F">
              <w:rPr>
                <w:rStyle w:val="afa"/>
                <w:rFonts w:ascii="微软雅黑" w:eastAsia="微软雅黑" w:hAnsi="微软雅黑"/>
                <w:noProof/>
              </w:rPr>
              <w:t>4.2.</w:t>
            </w:r>
            <w:r w:rsidR="00DD3C79">
              <w:rPr>
                <w:noProof/>
                <w:kern w:val="2"/>
                <w:sz w:val="21"/>
              </w:rPr>
              <w:tab/>
            </w:r>
            <w:r w:rsidR="00DD3C79" w:rsidRPr="00E6591F">
              <w:rPr>
                <w:rStyle w:val="afa"/>
                <w:rFonts w:ascii="微软雅黑" w:eastAsia="微软雅黑" w:hAnsi="微软雅黑"/>
                <w:noProof/>
              </w:rPr>
              <w:t>整本检索</w:t>
            </w:r>
            <w:r w:rsidR="00DD3C79">
              <w:rPr>
                <w:noProof/>
                <w:webHidden/>
              </w:rPr>
              <w:tab/>
            </w:r>
            <w:r w:rsidR="00DD3C79">
              <w:rPr>
                <w:noProof/>
                <w:webHidden/>
              </w:rPr>
              <w:fldChar w:fldCharType="begin"/>
            </w:r>
            <w:r w:rsidR="00DD3C79">
              <w:rPr>
                <w:noProof/>
                <w:webHidden/>
              </w:rPr>
              <w:instrText xml:space="preserve"> PAGEREF _Toc24014438 \h </w:instrText>
            </w:r>
            <w:r w:rsidR="00DD3C79">
              <w:rPr>
                <w:noProof/>
                <w:webHidden/>
              </w:rPr>
            </w:r>
            <w:r w:rsidR="00DD3C79">
              <w:rPr>
                <w:noProof/>
                <w:webHidden/>
              </w:rPr>
              <w:fldChar w:fldCharType="separate"/>
            </w:r>
            <w:r w:rsidR="00B95861">
              <w:rPr>
                <w:noProof/>
                <w:webHidden/>
              </w:rPr>
              <w:t>27</w:t>
            </w:r>
            <w:r w:rsidR="00DD3C79">
              <w:rPr>
                <w:noProof/>
                <w:webHidden/>
              </w:rPr>
              <w:fldChar w:fldCharType="end"/>
            </w:r>
          </w:hyperlink>
        </w:p>
        <w:p w14:paraId="772002B3" w14:textId="77777777" w:rsidR="00DD3C79" w:rsidRDefault="009E5FAC" w:rsidP="00AD5214">
          <w:pPr>
            <w:pStyle w:val="TOC1"/>
            <w:tabs>
              <w:tab w:val="right" w:leader="dot" w:pos="8296"/>
            </w:tabs>
            <w:adjustRightInd w:val="0"/>
            <w:snapToGrid w:val="0"/>
            <w:spacing w:after="0" w:line="276" w:lineRule="auto"/>
            <w:rPr>
              <w:noProof/>
              <w:kern w:val="2"/>
              <w:sz w:val="21"/>
            </w:rPr>
          </w:pPr>
          <w:hyperlink w:anchor="_Toc24014439" w:history="1">
            <w:r w:rsidR="00DD3C79" w:rsidRPr="00E6591F">
              <w:rPr>
                <w:rStyle w:val="afa"/>
                <w:rFonts w:ascii="微软雅黑" w:eastAsia="微软雅黑" w:hAnsi="微软雅黑" w:cs="微软雅黑"/>
                <w:noProof/>
              </w:rPr>
              <w:t>5. 镜像站服务整体设计</w:t>
            </w:r>
            <w:r w:rsidR="00DD3C79">
              <w:rPr>
                <w:noProof/>
                <w:webHidden/>
              </w:rPr>
              <w:tab/>
            </w:r>
            <w:r w:rsidR="00DD3C79">
              <w:rPr>
                <w:noProof/>
                <w:webHidden/>
              </w:rPr>
              <w:fldChar w:fldCharType="begin"/>
            </w:r>
            <w:r w:rsidR="00DD3C79">
              <w:rPr>
                <w:noProof/>
                <w:webHidden/>
              </w:rPr>
              <w:instrText xml:space="preserve"> PAGEREF _Toc24014439 \h </w:instrText>
            </w:r>
            <w:r w:rsidR="00DD3C79">
              <w:rPr>
                <w:noProof/>
                <w:webHidden/>
              </w:rPr>
            </w:r>
            <w:r w:rsidR="00DD3C79">
              <w:rPr>
                <w:noProof/>
                <w:webHidden/>
              </w:rPr>
              <w:fldChar w:fldCharType="separate"/>
            </w:r>
            <w:r w:rsidR="00B95861">
              <w:rPr>
                <w:noProof/>
                <w:webHidden/>
              </w:rPr>
              <w:t>28</w:t>
            </w:r>
            <w:r w:rsidR="00DD3C79">
              <w:rPr>
                <w:noProof/>
                <w:webHidden/>
              </w:rPr>
              <w:fldChar w:fldCharType="end"/>
            </w:r>
          </w:hyperlink>
        </w:p>
        <w:p w14:paraId="22148DFB"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41" w:history="1">
            <w:r w:rsidR="00DD3C79" w:rsidRPr="00E6591F">
              <w:rPr>
                <w:rStyle w:val="afa"/>
                <w:rFonts w:ascii="微软雅黑" w:eastAsia="微软雅黑" w:hAnsi="微软雅黑"/>
                <w:noProof/>
              </w:rPr>
              <w:t>5.1.</w:t>
            </w:r>
            <w:r w:rsidR="00DD3C79">
              <w:rPr>
                <w:noProof/>
                <w:kern w:val="2"/>
                <w:sz w:val="21"/>
              </w:rPr>
              <w:tab/>
            </w:r>
            <w:r w:rsidR="00DD3C79" w:rsidRPr="00E6591F">
              <w:rPr>
                <w:rStyle w:val="afa"/>
                <w:rFonts w:ascii="微软雅黑" w:eastAsia="微软雅黑" w:hAnsi="微软雅黑"/>
                <w:noProof/>
              </w:rPr>
              <w:t>整体架构</w:t>
            </w:r>
            <w:r w:rsidR="00DD3C79">
              <w:rPr>
                <w:noProof/>
                <w:webHidden/>
              </w:rPr>
              <w:tab/>
            </w:r>
            <w:r w:rsidR="00DD3C79">
              <w:rPr>
                <w:noProof/>
                <w:webHidden/>
              </w:rPr>
              <w:fldChar w:fldCharType="begin"/>
            </w:r>
            <w:r w:rsidR="00DD3C79">
              <w:rPr>
                <w:noProof/>
                <w:webHidden/>
              </w:rPr>
              <w:instrText xml:space="preserve"> PAGEREF _Toc24014441 \h </w:instrText>
            </w:r>
            <w:r w:rsidR="00DD3C79">
              <w:rPr>
                <w:noProof/>
                <w:webHidden/>
              </w:rPr>
            </w:r>
            <w:r w:rsidR="00DD3C79">
              <w:rPr>
                <w:noProof/>
                <w:webHidden/>
              </w:rPr>
              <w:fldChar w:fldCharType="separate"/>
            </w:r>
            <w:r w:rsidR="00B95861">
              <w:rPr>
                <w:noProof/>
                <w:webHidden/>
              </w:rPr>
              <w:t>28</w:t>
            </w:r>
            <w:r w:rsidR="00DD3C79">
              <w:rPr>
                <w:noProof/>
                <w:webHidden/>
              </w:rPr>
              <w:fldChar w:fldCharType="end"/>
            </w:r>
          </w:hyperlink>
        </w:p>
        <w:p w14:paraId="0997A0E4"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42" w:history="1">
            <w:r w:rsidR="00DD3C79" w:rsidRPr="00E6591F">
              <w:rPr>
                <w:rStyle w:val="afa"/>
                <w:rFonts w:ascii="微软雅黑" w:eastAsia="微软雅黑" w:hAnsi="微软雅黑"/>
                <w:noProof/>
              </w:rPr>
              <w:t>5.2.</w:t>
            </w:r>
            <w:r w:rsidR="00DD3C79">
              <w:rPr>
                <w:noProof/>
                <w:kern w:val="2"/>
                <w:sz w:val="21"/>
              </w:rPr>
              <w:tab/>
            </w:r>
            <w:r w:rsidR="00DD3C79" w:rsidRPr="00E6591F">
              <w:rPr>
                <w:rStyle w:val="afa"/>
                <w:rFonts w:ascii="微软雅黑" w:eastAsia="微软雅黑" w:hAnsi="微软雅黑"/>
                <w:noProof/>
              </w:rPr>
              <w:t>加密基础库</w:t>
            </w:r>
            <w:r w:rsidR="00DD3C79">
              <w:rPr>
                <w:noProof/>
                <w:webHidden/>
              </w:rPr>
              <w:tab/>
            </w:r>
            <w:r w:rsidR="00DD3C79">
              <w:rPr>
                <w:noProof/>
                <w:webHidden/>
              </w:rPr>
              <w:fldChar w:fldCharType="begin"/>
            </w:r>
            <w:r w:rsidR="00DD3C79">
              <w:rPr>
                <w:noProof/>
                <w:webHidden/>
              </w:rPr>
              <w:instrText xml:space="preserve"> PAGEREF _Toc24014442 \h </w:instrText>
            </w:r>
            <w:r w:rsidR="00DD3C79">
              <w:rPr>
                <w:noProof/>
                <w:webHidden/>
              </w:rPr>
            </w:r>
            <w:r w:rsidR="00DD3C79">
              <w:rPr>
                <w:noProof/>
                <w:webHidden/>
              </w:rPr>
              <w:fldChar w:fldCharType="separate"/>
            </w:r>
            <w:r w:rsidR="00B95861">
              <w:rPr>
                <w:noProof/>
                <w:webHidden/>
              </w:rPr>
              <w:t>28</w:t>
            </w:r>
            <w:r w:rsidR="00DD3C79">
              <w:rPr>
                <w:noProof/>
                <w:webHidden/>
              </w:rPr>
              <w:fldChar w:fldCharType="end"/>
            </w:r>
          </w:hyperlink>
        </w:p>
        <w:p w14:paraId="190401FA"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43" w:history="1">
            <w:r w:rsidR="00DD3C79" w:rsidRPr="00E6591F">
              <w:rPr>
                <w:rStyle w:val="afa"/>
                <w:rFonts w:ascii="微软雅黑" w:eastAsia="微软雅黑" w:hAnsi="微软雅黑"/>
                <w:noProof/>
              </w:rPr>
              <w:t>5.3.</w:t>
            </w:r>
            <w:r w:rsidR="00DD3C79">
              <w:rPr>
                <w:noProof/>
                <w:kern w:val="2"/>
                <w:sz w:val="21"/>
              </w:rPr>
              <w:tab/>
            </w:r>
            <w:r w:rsidR="00DD3C79" w:rsidRPr="00E6591F">
              <w:rPr>
                <w:rStyle w:val="afa"/>
                <w:rFonts w:ascii="微软雅黑" w:eastAsia="微软雅黑" w:hAnsi="微软雅黑"/>
                <w:noProof/>
              </w:rPr>
              <w:t>镜像站安全管理</w:t>
            </w:r>
            <w:r w:rsidR="00DD3C79">
              <w:rPr>
                <w:noProof/>
                <w:webHidden/>
              </w:rPr>
              <w:tab/>
            </w:r>
            <w:r w:rsidR="00DD3C79">
              <w:rPr>
                <w:noProof/>
                <w:webHidden/>
              </w:rPr>
              <w:fldChar w:fldCharType="begin"/>
            </w:r>
            <w:r w:rsidR="00DD3C79">
              <w:rPr>
                <w:noProof/>
                <w:webHidden/>
              </w:rPr>
              <w:instrText xml:space="preserve"> PAGEREF _Toc24014443 \h </w:instrText>
            </w:r>
            <w:r w:rsidR="00DD3C79">
              <w:rPr>
                <w:noProof/>
                <w:webHidden/>
              </w:rPr>
            </w:r>
            <w:r w:rsidR="00DD3C79">
              <w:rPr>
                <w:noProof/>
                <w:webHidden/>
              </w:rPr>
              <w:fldChar w:fldCharType="separate"/>
            </w:r>
            <w:r w:rsidR="00B95861">
              <w:rPr>
                <w:noProof/>
                <w:webHidden/>
              </w:rPr>
              <w:t>29</w:t>
            </w:r>
            <w:r w:rsidR="00DD3C79">
              <w:rPr>
                <w:noProof/>
                <w:webHidden/>
              </w:rPr>
              <w:fldChar w:fldCharType="end"/>
            </w:r>
          </w:hyperlink>
        </w:p>
        <w:p w14:paraId="49CCA1AC"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44" w:history="1">
            <w:r w:rsidR="00DD3C79" w:rsidRPr="00E6591F">
              <w:rPr>
                <w:rStyle w:val="afa"/>
                <w:rFonts w:ascii="微软雅黑" w:eastAsia="微软雅黑" w:hAnsi="微软雅黑"/>
                <w:noProof/>
              </w:rPr>
              <w:t>5.3.1.</w:t>
            </w:r>
            <w:r w:rsidR="00DD3C79">
              <w:rPr>
                <w:noProof/>
                <w:kern w:val="2"/>
                <w:sz w:val="21"/>
              </w:rPr>
              <w:tab/>
            </w:r>
            <w:r w:rsidR="00DD3C79" w:rsidRPr="00E6591F">
              <w:rPr>
                <w:rStyle w:val="afa"/>
                <w:rFonts w:ascii="微软雅黑" w:eastAsia="微软雅黑" w:hAnsi="微软雅黑"/>
                <w:noProof/>
              </w:rPr>
              <w:t>镜像站分布点管理</w:t>
            </w:r>
            <w:r w:rsidR="00DD3C79">
              <w:rPr>
                <w:noProof/>
                <w:webHidden/>
              </w:rPr>
              <w:tab/>
            </w:r>
            <w:r w:rsidR="00DD3C79">
              <w:rPr>
                <w:noProof/>
                <w:webHidden/>
              </w:rPr>
              <w:fldChar w:fldCharType="begin"/>
            </w:r>
            <w:r w:rsidR="00DD3C79">
              <w:rPr>
                <w:noProof/>
                <w:webHidden/>
              </w:rPr>
              <w:instrText xml:space="preserve"> PAGEREF _Toc24014444 \h </w:instrText>
            </w:r>
            <w:r w:rsidR="00DD3C79">
              <w:rPr>
                <w:noProof/>
                <w:webHidden/>
              </w:rPr>
            </w:r>
            <w:r w:rsidR="00DD3C79">
              <w:rPr>
                <w:noProof/>
                <w:webHidden/>
              </w:rPr>
              <w:fldChar w:fldCharType="separate"/>
            </w:r>
            <w:r w:rsidR="00B95861">
              <w:rPr>
                <w:noProof/>
                <w:webHidden/>
              </w:rPr>
              <w:t>29</w:t>
            </w:r>
            <w:r w:rsidR="00DD3C79">
              <w:rPr>
                <w:noProof/>
                <w:webHidden/>
              </w:rPr>
              <w:fldChar w:fldCharType="end"/>
            </w:r>
          </w:hyperlink>
        </w:p>
        <w:p w14:paraId="4A6312C2"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45" w:history="1">
            <w:r w:rsidR="00DD3C79" w:rsidRPr="00E6591F">
              <w:rPr>
                <w:rStyle w:val="afa"/>
                <w:rFonts w:ascii="微软雅黑" w:eastAsia="微软雅黑" w:hAnsi="微软雅黑"/>
                <w:noProof/>
              </w:rPr>
              <w:t>5.3.2.</w:t>
            </w:r>
            <w:r w:rsidR="00DD3C79">
              <w:rPr>
                <w:noProof/>
                <w:kern w:val="2"/>
                <w:sz w:val="21"/>
              </w:rPr>
              <w:tab/>
            </w:r>
            <w:r w:rsidR="00DD3C79" w:rsidRPr="00E6591F">
              <w:rPr>
                <w:rStyle w:val="afa"/>
                <w:rFonts w:ascii="微软雅黑" w:eastAsia="微软雅黑" w:hAnsi="微软雅黑"/>
                <w:noProof/>
              </w:rPr>
              <w:t>镜像站更新包管理</w:t>
            </w:r>
            <w:r w:rsidR="00DD3C79">
              <w:rPr>
                <w:noProof/>
                <w:webHidden/>
              </w:rPr>
              <w:tab/>
            </w:r>
            <w:r w:rsidR="00DD3C79">
              <w:rPr>
                <w:noProof/>
                <w:webHidden/>
              </w:rPr>
              <w:fldChar w:fldCharType="begin"/>
            </w:r>
            <w:r w:rsidR="00DD3C79">
              <w:rPr>
                <w:noProof/>
                <w:webHidden/>
              </w:rPr>
              <w:instrText xml:space="preserve"> PAGEREF _Toc24014445 \h </w:instrText>
            </w:r>
            <w:r w:rsidR="00DD3C79">
              <w:rPr>
                <w:noProof/>
                <w:webHidden/>
              </w:rPr>
            </w:r>
            <w:r w:rsidR="00DD3C79">
              <w:rPr>
                <w:noProof/>
                <w:webHidden/>
              </w:rPr>
              <w:fldChar w:fldCharType="separate"/>
            </w:r>
            <w:r w:rsidR="00B95861">
              <w:rPr>
                <w:noProof/>
                <w:webHidden/>
              </w:rPr>
              <w:t>29</w:t>
            </w:r>
            <w:r w:rsidR="00DD3C79">
              <w:rPr>
                <w:noProof/>
                <w:webHidden/>
              </w:rPr>
              <w:fldChar w:fldCharType="end"/>
            </w:r>
          </w:hyperlink>
        </w:p>
        <w:p w14:paraId="55D37D0F"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46" w:history="1">
            <w:r w:rsidR="00DD3C79" w:rsidRPr="00E6591F">
              <w:rPr>
                <w:rStyle w:val="afa"/>
                <w:rFonts w:ascii="微软雅黑" w:eastAsia="微软雅黑" w:hAnsi="微软雅黑"/>
                <w:noProof/>
              </w:rPr>
              <w:t>5.3.3.</w:t>
            </w:r>
            <w:r w:rsidR="00DD3C79">
              <w:rPr>
                <w:noProof/>
                <w:kern w:val="2"/>
                <w:sz w:val="21"/>
              </w:rPr>
              <w:tab/>
            </w:r>
            <w:r w:rsidR="00DD3C79" w:rsidRPr="00E6591F">
              <w:rPr>
                <w:rStyle w:val="afa"/>
                <w:rFonts w:ascii="微软雅黑" w:eastAsia="微软雅黑" w:hAnsi="微软雅黑"/>
                <w:noProof/>
              </w:rPr>
              <w:t>镜像站更新包安全下发工具</w:t>
            </w:r>
            <w:r w:rsidR="00DD3C79">
              <w:rPr>
                <w:noProof/>
                <w:webHidden/>
              </w:rPr>
              <w:tab/>
            </w:r>
            <w:r w:rsidR="00DD3C79">
              <w:rPr>
                <w:noProof/>
                <w:webHidden/>
              </w:rPr>
              <w:fldChar w:fldCharType="begin"/>
            </w:r>
            <w:r w:rsidR="00DD3C79">
              <w:rPr>
                <w:noProof/>
                <w:webHidden/>
              </w:rPr>
              <w:instrText xml:space="preserve"> PAGEREF _Toc24014446 \h </w:instrText>
            </w:r>
            <w:r w:rsidR="00DD3C79">
              <w:rPr>
                <w:noProof/>
                <w:webHidden/>
              </w:rPr>
            </w:r>
            <w:r w:rsidR="00DD3C79">
              <w:rPr>
                <w:noProof/>
                <w:webHidden/>
              </w:rPr>
              <w:fldChar w:fldCharType="separate"/>
            </w:r>
            <w:r w:rsidR="00B95861">
              <w:rPr>
                <w:noProof/>
                <w:webHidden/>
              </w:rPr>
              <w:t>29</w:t>
            </w:r>
            <w:r w:rsidR="00DD3C79">
              <w:rPr>
                <w:noProof/>
                <w:webHidden/>
              </w:rPr>
              <w:fldChar w:fldCharType="end"/>
            </w:r>
          </w:hyperlink>
        </w:p>
        <w:p w14:paraId="2D718776"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47" w:history="1">
            <w:r w:rsidR="00DD3C79" w:rsidRPr="00E6591F">
              <w:rPr>
                <w:rStyle w:val="afa"/>
                <w:rFonts w:ascii="微软雅黑" w:eastAsia="微软雅黑" w:hAnsi="微软雅黑"/>
                <w:noProof/>
              </w:rPr>
              <w:t>5.3.4.</w:t>
            </w:r>
            <w:r w:rsidR="00DD3C79">
              <w:rPr>
                <w:noProof/>
                <w:kern w:val="2"/>
                <w:sz w:val="21"/>
              </w:rPr>
              <w:tab/>
            </w:r>
            <w:r w:rsidR="00DD3C79" w:rsidRPr="00E6591F">
              <w:rPr>
                <w:rStyle w:val="afa"/>
                <w:rFonts w:ascii="微软雅黑" w:eastAsia="微软雅黑" w:hAnsi="微软雅黑"/>
                <w:noProof/>
              </w:rPr>
              <w:t>关于镜像站版本更新</w:t>
            </w:r>
            <w:r w:rsidR="00DD3C79">
              <w:rPr>
                <w:noProof/>
                <w:webHidden/>
              </w:rPr>
              <w:tab/>
            </w:r>
            <w:r w:rsidR="00DD3C79">
              <w:rPr>
                <w:noProof/>
                <w:webHidden/>
              </w:rPr>
              <w:fldChar w:fldCharType="begin"/>
            </w:r>
            <w:r w:rsidR="00DD3C79">
              <w:rPr>
                <w:noProof/>
                <w:webHidden/>
              </w:rPr>
              <w:instrText xml:space="preserve"> PAGEREF _Toc24014447 \h </w:instrText>
            </w:r>
            <w:r w:rsidR="00DD3C79">
              <w:rPr>
                <w:noProof/>
                <w:webHidden/>
              </w:rPr>
            </w:r>
            <w:r w:rsidR="00DD3C79">
              <w:rPr>
                <w:noProof/>
                <w:webHidden/>
              </w:rPr>
              <w:fldChar w:fldCharType="separate"/>
            </w:r>
            <w:r w:rsidR="00B95861">
              <w:rPr>
                <w:noProof/>
                <w:webHidden/>
              </w:rPr>
              <w:t>30</w:t>
            </w:r>
            <w:r w:rsidR="00DD3C79">
              <w:rPr>
                <w:noProof/>
                <w:webHidden/>
              </w:rPr>
              <w:fldChar w:fldCharType="end"/>
            </w:r>
          </w:hyperlink>
        </w:p>
        <w:p w14:paraId="776679A1"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48" w:history="1">
            <w:r w:rsidR="00DD3C79" w:rsidRPr="00E6591F">
              <w:rPr>
                <w:rStyle w:val="afa"/>
                <w:rFonts w:ascii="微软雅黑" w:eastAsia="微软雅黑" w:hAnsi="微软雅黑"/>
                <w:noProof/>
              </w:rPr>
              <w:t>5.4.</w:t>
            </w:r>
            <w:r w:rsidR="00DD3C79">
              <w:rPr>
                <w:noProof/>
                <w:kern w:val="2"/>
                <w:sz w:val="21"/>
              </w:rPr>
              <w:tab/>
            </w:r>
            <w:r w:rsidR="00DD3C79" w:rsidRPr="00E6591F">
              <w:rPr>
                <w:rStyle w:val="afa"/>
                <w:rFonts w:ascii="微软雅黑" w:eastAsia="微软雅黑" w:hAnsi="微软雅黑"/>
                <w:noProof/>
              </w:rPr>
              <w:t>安全镜像站服务</w:t>
            </w:r>
            <w:r w:rsidR="00DD3C79">
              <w:rPr>
                <w:noProof/>
                <w:webHidden/>
              </w:rPr>
              <w:tab/>
            </w:r>
            <w:r w:rsidR="00DD3C79">
              <w:rPr>
                <w:noProof/>
                <w:webHidden/>
              </w:rPr>
              <w:fldChar w:fldCharType="begin"/>
            </w:r>
            <w:r w:rsidR="00DD3C79">
              <w:rPr>
                <w:noProof/>
                <w:webHidden/>
              </w:rPr>
              <w:instrText xml:space="preserve"> PAGEREF _Toc24014448 \h </w:instrText>
            </w:r>
            <w:r w:rsidR="00DD3C79">
              <w:rPr>
                <w:noProof/>
                <w:webHidden/>
              </w:rPr>
            </w:r>
            <w:r w:rsidR="00DD3C79">
              <w:rPr>
                <w:noProof/>
                <w:webHidden/>
              </w:rPr>
              <w:fldChar w:fldCharType="separate"/>
            </w:r>
            <w:r w:rsidR="00B95861">
              <w:rPr>
                <w:noProof/>
                <w:webHidden/>
              </w:rPr>
              <w:t>30</w:t>
            </w:r>
            <w:r w:rsidR="00DD3C79">
              <w:rPr>
                <w:noProof/>
                <w:webHidden/>
              </w:rPr>
              <w:fldChar w:fldCharType="end"/>
            </w:r>
          </w:hyperlink>
        </w:p>
        <w:p w14:paraId="3155056F"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49" w:history="1">
            <w:r w:rsidR="00DD3C79" w:rsidRPr="00E6591F">
              <w:rPr>
                <w:rStyle w:val="afa"/>
                <w:rFonts w:ascii="微软雅黑" w:eastAsia="微软雅黑" w:hAnsi="微软雅黑"/>
                <w:noProof/>
              </w:rPr>
              <w:t>5.4.1.</w:t>
            </w:r>
            <w:r w:rsidR="00DD3C79">
              <w:rPr>
                <w:noProof/>
                <w:kern w:val="2"/>
                <w:sz w:val="21"/>
              </w:rPr>
              <w:tab/>
            </w:r>
            <w:r w:rsidR="00DD3C79" w:rsidRPr="00E6591F">
              <w:rPr>
                <w:rStyle w:val="afa"/>
                <w:rFonts w:ascii="微软雅黑" w:eastAsia="微软雅黑" w:hAnsi="微软雅黑"/>
                <w:noProof/>
              </w:rPr>
              <w:t>镜像站嵌入式WEB应用服务</w:t>
            </w:r>
            <w:r w:rsidR="00DD3C79">
              <w:rPr>
                <w:noProof/>
                <w:webHidden/>
              </w:rPr>
              <w:tab/>
            </w:r>
            <w:r w:rsidR="00DD3C79">
              <w:rPr>
                <w:noProof/>
                <w:webHidden/>
              </w:rPr>
              <w:fldChar w:fldCharType="begin"/>
            </w:r>
            <w:r w:rsidR="00DD3C79">
              <w:rPr>
                <w:noProof/>
                <w:webHidden/>
              </w:rPr>
              <w:instrText xml:space="preserve"> PAGEREF _Toc24014449 \h </w:instrText>
            </w:r>
            <w:r w:rsidR="00DD3C79">
              <w:rPr>
                <w:noProof/>
                <w:webHidden/>
              </w:rPr>
            </w:r>
            <w:r w:rsidR="00DD3C79">
              <w:rPr>
                <w:noProof/>
                <w:webHidden/>
              </w:rPr>
              <w:fldChar w:fldCharType="separate"/>
            </w:r>
            <w:r w:rsidR="00B95861">
              <w:rPr>
                <w:noProof/>
                <w:webHidden/>
              </w:rPr>
              <w:t>30</w:t>
            </w:r>
            <w:r w:rsidR="00DD3C79">
              <w:rPr>
                <w:noProof/>
                <w:webHidden/>
              </w:rPr>
              <w:fldChar w:fldCharType="end"/>
            </w:r>
          </w:hyperlink>
        </w:p>
        <w:p w14:paraId="25BE3530"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50" w:history="1">
            <w:r w:rsidR="00DD3C79" w:rsidRPr="00E6591F">
              <w:rPr>
                <w:rStyle w:val="afa"/>
                <w:rFonts w:ascii="微软雅黑" w:eastAsia="微软雅黑" w:hAnsi="微软雅黑"/>
                <w:noProof/>
              </w:rPr>
              <w:t>5.4.2.</w:t>
            </w:r>
            <w:r w:rsidR="00DD3C79">
              <w:rPr>
                <w:noProof/>
                <w:kern w:val="2"/>
                <w:sz w:val="21"/>
              </w:rPr>
              <w:tab/>
            </w:r>
            <w:r w:rsidR="00DD3C79" w:rsidRPr="00E6591F">
              <w:rPr>
                <w:rStyle w:val="afa"/>
                <w:rFonts w:ascii="微软雅黑" w:eastAsia="微软雅黑" w:hAnsi="微软雅黑"/>
                <w:noProof/>
              </w:rPr>
              <w:t>镜像站嵌入式全文索引</w:t>
            </w:r>
            <w:r w:rsidR="00DD3C79">
              <w:rPr>
                <w:noProof/>
                <w:webHidden/>
              </w:rPr>
              <w:tab/>
            </w:r>
            <w:r w:rsidR="00DD3C79">
              <w:rPr>
                <w:noProof/>
                <w:webHidden/>
              </w:rPr>
              <w:fldChar w:fldCharType="begin"/>
            </w:r>
            <w:r w:rsidR="00DD3C79">
              <w:rPr>
                <w:noProof/>
                <w:webHidden/>
              </w:rPr>
              <w:instrText xml:space="preserve"> PAGEREF _Toc24014450 \h </w:instrText>
            </w:r>
            <w:r w:rsidR="00DD3C79">
              <w:rPr>
                <w:noProof/>
                <w:webHidden/>
              </w:rPr>
            </w:r>
            <w:r w:rsidR="00DD3C79">
              <w:rPr>
                <w:noProof/>
                <w:webHidden/>
              </w:rPr>
              <w:fldChar w:fldCharType="separate"/>
            </w:r>
            <w:r w:rsidR="00B95861">
              <w:rPr>
                <w:noProof/>
                <w:webHidden/>
              </w:rPr>
              <w:t>33</w:t>
            </w:r>
            <w:r w:rsidR="00DD3C79">
              <w:rPr>
                <w:noProof/>
                <w:webHidden/>
              </w:rPr>
              <w:fldChar w:fldCharType="end"/>
            </w:r>
          </w:hyperlink>
        </w:p>
        <w:p w14:paraId="0D0B3F51"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51" w:history="1">
            <w:r w:rsidR="00DD3C79" w:rsidRPr="00E6591F">
              <w:rPr>
                <w:rStyle w:val="afa"/>
                <w:rFonts w:ascii="微软雅黑" w:eastAsia="微软雅黑" w:hAnsi="微软雅黑"/>
                <w:noProof/>
              </w:rPr>
              <w:t>5.4.3.</w:t>
            </w:r>
            <w:r w:rsidR="00DD3C79">
              <w:rPr>
                <w:noProof/>
                <w:kern w:val="2"/>
                <w:sz w:val="21"/>
              </w:rPr>
              <w:tab/>
            </w:r>
            <w:r w:rsidR="00DD3C79" w:rsidRPr="00E6591F">
              <w:rPr>
                <w:rStyle w:val="afa"/>
                <w:rFonts w:ascii="微软雅黑" w:eastAsia="微软雅黑" w:hAnsi="微软雅黑"/>
                <w:noProof/>
              </w:rPr>
              <w:t>镜像站嵌入式数据库</w:t>
            </w:r>
            <w:r w:rsidR="00DD3C79">
              <w:rPr>
                <w:noProof/>
                <w:webHidden/>
              </w:rPr>
              <w:tab/>
            </w:r>
            <w:r w:rsidR="00DD3C79">
              <w:rPr>
                <w:noProof/>
                <w:webHidden/>
              </w:rPr>
              <w:fldChar w:fldCharType="begin"/>
            </w:r>
            <w:r w:rsidR="00DD3C79">
              <w:rPr>
                <w:noProof/>
                <w:webHidden/>
              </w:rPr>
              <w:instrText xml:space="preserve"> PAGEREF _Toc24014451 \h </w:instrText>
            </w:r>
            <w:r w:rsidR="00DD3C79">
              <w:rPr>
                <w:noProof/>
                <w:webHidden/>
              </w:rPr>
            </w:r>
            <w:r w:rsidR="00DD3C79">
              <w:rPr>
                <w:noProof/>
                <w:webHidden/>
              </w:rPr>
              <w:fldChar w:fldCharType="separate"/>
            </w:r>
            <w:r w:rsidR="00B95861">
              <w:rPr>
                <w:noProof/>
                <w:webHidden/>
              </w:rPr>
              <w:t>33</w:t>
            </w:r>
            <w:r w:rsidR="00DD3C79">
              <w:rPr>
                <w:noProof/>
                <w:webHidden/>
              </w:rPr>
              <w:fldChar w:fldCharType="end"/>
            </w:r>
          </w:hyperlink>
        </w:p>
        <w:p w14:paraId="0388C7D8"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52" w:history="1">
            <w:r w:rsidR="00DD3C79" w:rsidRPr="00E6591F">
              <w:rPr>
                <w:rStyle w:val="afa"/>
                <w:rFonts w:ascii="微软雅黑" w:eastAsia="微软雅黑" w:hAnsi="微软雅黑"/>
                <w:noProof/>
              </w:rPr>
              <w:t>5.4.4.</w:t>
            </w:r>
            <w:r w:rsidR="00DD3C79">
              <w:rPr>
                <w:noProof/>
                <w:kern w:val="2"/>
                <w:sz w:val="21"/>
              </w:rPr>
              <w:tab/>
            </w:r>
            <w:r w:rsidR="00DD3C79" w:rsidRPr="00E6591F">
              <w:rPr>
                <w:rStyle w:val="afa"/>
                <w:rFonts w:ascii="微软雅黑" w:eastAsia="微软雅黑" w:hAnsi="微软雅黑"/>
                <w:noProof/>
              </w:rPr>
              <w:t>镜像站嵌入式资源库</w:t>
            </w:r>
            <w:r w:rsidR="00DD3C79">
              <w:rPr>
                <w:noProof/>
                <w:webHidden/>
              </w:rPr>
              <w:tab/>
            </w:r>
            <w:r w:rsidR="00DD3C79">
              <w:rPr>
                <w:noProof/>
                <w:webHidden/>
              </w:rPr>
              <w:fldChar w:fldCharType="begin"/>
            </w:r>
            <w:r w:rsidR="00DD3C79">
              <w:rPr>
                <w:noProof/>
                <w:webHidden/>
              </w:rPr>
              <w:instrText xml:space="preserve"> PAGEREF _Toc24014452 \h </w:instrText>
            </w:r>
            <w:r w:rsidR="00DD3C79">
              <w:rPr>
                <w:noProof/>
                <w:webHidden/>
              </w:rPr>
            </w:r>
            <w:r w:rsidR="00DD3C79">
              <w:rPr>
                <w:noProof/>
                <w:webHidden/>
              </w:rPr>
              <w:fldChar w:fldCharType="separate"/>
            </w:r>
            <w:r w:rsidR="00B95861">
              <w:rPr>
                <w:noProof/>
                <w:webHidden/>
              </w:rPr>
              <w:t>34</w:t>
            </w:r>
            <w:r w:rsidR="00DD3C79">
              <w:rPr>
                <w:noProof/>
                <w:webHidden/>
              </w:rPr>
              <w:fldChar w:fldCharType="end"/>
            </w:r>
          </w:hyperlink>
        </w:p>
        <w:p w14:paraId="31674C89"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53" w:history="1">
            <w:r w:rsidR="00DD3C79" w:rsidRPr="00E6591F">
              <w:rPr>
                <w:rStyle w:val="afa"/>
                <w:rFonts w:ascii="微软雅黑" w:eastAsia="微软雅黑" w:hAnsi="微软雅黑"/>
                <w:noProof/>
              </w:rPr>
              <w:t>5.4.5.</w:t>
            </w:r>
            <w:r w:rsidR="00DD3C79">
              <w:rPr>
                <w:noProof/>
                <w:kern w:val="2"/>
                <w:sz w:val="21"/>
              </w:rPr>
              <w:tab/>
            </w:r>
            <w:r w:rsidR="00DD3C79" w:rsidRPr="00E6591F">
              <w:rPr>
                <w:rStyle w:val="afa"/>
                <w:rFonts w:ascii="微软雅黑" w:eastAsia="微软雅黑" w:hAnsi="微软雅黑"/>
                <w:noProof/>
              </w:rPr>
              <w:t>镜像站更新包接收工具</w:t>
            </w:r>
            <w:r w:rsidR="00DD3C79">
              <w:rPr>
                <w:noProof/>
                <w:webHidden/>
              </w:rPr>
              <w:tab/>
            </w:r>
            <w:r w:rsidR="00DD3C79">
              <w:rPr>
                <w:noProof/>
                <w:webHidden/>
              </w:rPr>
              <w:fldChar w:fldCharType="begin"/>
            </w:r>
            <w:r w:rsidR="00DD3C79">
              <w:rPr>
                <w:noProof/>
                <w:webHidden/>
              </w:rPr>
              <w:instrText xml:space="preserve"> PAGEREF _Toc24014453 \h </w:instrText>
            </w:r>
            <w:r w:rsidR="00DD3C79">
              <w:rPr>
                <w:noProof/>
                <w:webHidden/>
              </w:rPr>
            </w:r>
            <w:r w:rsidR="00DD3C79">
              <w:rPr>
                <w:noProof/>
                <w:webHidden/>
              </w:rPr>
              <w:fldChar w:fldCharType="separate"/>
            </w:r>
            <w:r w:rsidR="00B95861">
              <w:rPr>
                <w:noProof/>
                <w:webHidden/>
              </w:rPr>
              <w:t>34</w:t>
            </w:r>
            <w:r w:rsidR="00DD3C79">
              <w:rPr>
                <w:noProof/>
                <w:webHidden/>
              </w:rPr>
              <w:fldChar w:fldCharType="end"/>
            </w:r>
          </w:hyperlink>
        </w:p>
        <w:p w14:paraId="62EFFDE8"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54" w:history="1">
            <w:r w:rsidR="00DD3C79" w:rsidRPr="00E6591F">
              <w:rPr>
                <w:rStyle w:val="afa"/>
                <w:rFonts w:ascii="微软雅黑" w:eastAsia="微软雅黑" w:hAnsi="微软雅黑"/>
                <w:noProof/>
              </w:rPr>
              <w:t>5.5.</w:t>
            </w:r>
            <w:r w:rsidR="00DD3C79">
              <w:rPr>
                <w:noProof/>
                <w:kern w:val="2"/>
                <w:sz w:val="21"/>
              </w:rPr>
              <w:tab/>
            </w:r>
            <w:r w:rsidR="00DD3C79" w:rsidRPr="00E6591F">
              <w:rPr>
                <w:rStyle w:val="afa"/>
                <w:rFonts w:ascii="微软雅黑" w:eastAsia="微软雅黑" w:hAnsi="微软雅黑"/>
                <w:noProof/>
              </w:rPr>
              <w:t>技术选型和说明</w:t>
            </w:r>
            <w:r w:rsidR="00DD3C79">
              <w:rPr>
                <w:noProof/>
                <w:webHidden/>
              </w:rPr>
              <w:tab/>
            </w:r>
            <w:r w:rsidR="00DD3C79">
              <w:rPr>
                <w:noProof/>
                <w:webHidden/>
              </w:rPr>
              <w:fldChar w:fldCharType="begin"/>
            </w:r>
            <w:r w:rsidR="00DD3C79">
              <w:rPr>
                <w:noProof/>
                <w:webHidden/>
              </w:rPr>
              <w:instrText xml:space="preserve"> PAGEREF _Toc24014454 \h </w:instrText>
            </w:r>
            <w:r w:rsidR="00DD3C79">
              <w:rPr>
                <w:noProof/>
                <w:webHidden/>
              </w:rPr>
            </w:r>
            <w:r w:rsidR="00DD3C79">
              <w:rPr>
                <w:noProof/>
                <w:webHidden/>
              </w:rPr>
              <w:fldChar w:fldCharType="separate"/>
            </w:r>
            <w:r w:rsidR="00B95861">
              <w:rPr>
                <w:noProof/>
                <w:webHidden/>
              </w:rPr>
              <w:t>35</w:t>
            </w:r>
            <w:r w:rsidR="00DD3C79">
              <w:rPr>
                <w:noProof/>
                <w:webHidden/>
              </w:rPr>
              <w:fldChar w:fldCharType="end"/>
            </w:r>
          </w:hyperlink>
        </w:p>
        <w:p w14:paraId="2BEC9AD4"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56" w:history="1">
            <w:r w:rsidR="00DD3C79" w:rsidRPr="00E6591F">
              <w:rPr>
                <w:rStyle w:val="afa"/>
                <w:rFonts w:ascii="微软雅黑" w:eastAsia="微软雅黑" w:hAnsi="微软雅黑"/>
                <w:noProof/>
              </w:rPr>
              <w:t>5.5.1.</w:t>
            </w:r>
            <w:r w:rsidR="00DD3C79">
              <w:rPr>
                <w:noProof/>
                <w:kern w:val="2"/>
                <w:sz w:val="21"/>
              </w:rPr>
              <w:tab/>
            </w:r>
            <w:r w:rsidR="00DD3C79" w:rsidRPr="00E6591F">
              <w:rPr>
                <w:rStyle w:val="afa"/>
                <w:rFonts w:ascii="微软雅黑" w:eastAsia="微软雅黑" w:hAnsi="微软雅黑"/>
                <w:noProof/>
              </w:rPr>
              <w:t>安全应用服务 （Lighttpd）</w:t>
            </w:r>
            <w:r w:rsidR="00DD3C79">
              <w:rPr>
                <w:noProof/>
                <w:webHidden/>
              </w:rPr>
              <w:tab/>
            </w:r>
            <w:r w:rsidR="00DD3C79">
              <w:rPr>
                <w:noProof/>
                <w:webHidden/>
              </w:rPr>
              <w:fldChar w:fldCharType="begin"/>
            </w:r>
            <w:r w:rsidR="00DD3C79">
              <w:rPr>
                <w:noProof/>
                <w:webHidden/>
              </w:rPr>
              <w:instrText xml:space="preserve"> PAGEREF _Toc24014456 \h </w:instrText>
            </w:r>
            <w:r w:rsidR="00DD3C79">
              <w:rPr>
                <w:noProof/>
                <w:webHidden/>
              </w:rPr>
            </w:r>
            <w:r w:rsidR="00DD3C79">
              <w:rPr>
                <w:noProof/>
                <w:webHidden/>
              </w:rPr>
              <w:fldChar w:fldCharType="separate"/>
            </w:r>
            <w:r w:rsidR="00B95861">
              <w:rPr>
                <w:noProof/>
                <w:webHidden/>
              </w:rPr>
              <w:t>35</w:t>
            </w:r>
            <w:r w:rsidR="00DD3C79">
              <w:rPr>
                <w:noProof/>
                <w:webHidden/>
              </w:rPr>
              <w:fldChar w:fldCharType="end"/>
            </w:r>
          </w:hyperlink>
        </w:p>
        <w:p w14:paraId="2EFC7FEC"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57" w:history="1">
            <w:r w:rsidR="00DD3C79" w:rsidRPr="00E6591F">
              <w:rPr>
                <w:rStyle w:val="afa"/>
                <w:rFonts w:ascii="微软雅黑" w:eastAsia="微软雅黑" w:hAnsi="微软雅黑"/>
                <w:noProof/>
              </w:rPr>
              <w:t>5.5.2.</w:t>
            </w:r>
            <w:r w:rsidR="00DD3C79">
              <w:rPr>
                <w:noProof/>
                <w:kern w:val="2"/>
                <w:sz w:val="21"/>
              </w:rPr>
              <w:tab/>
            </w:r>
            <w:r w:rsidR="00DD3C79" w:rsidRPr="00E6591F">
              <w:rPr>
                <w:rStyle w:val="afa"/>
                <w:rFonts w:ascii="微软雅黑" w:eastAsia="微软雅黑" w:hAnsi="微软雅黑"/>
                <w:noProof/>
              </w:rPr>
              <w:t>安全检索服务（CLucene）</w:t>
            </w:r>
            <w:r w:rsidR="00DD3C79">
              <w:rPr>
                <w:noProof/>
                <w:webHidden/>
              </w:rPr>
              <w:tab/>
            </w:r>
            <w:r w:rsidR="00DD3C79">
              <w:rPr>
                <w:noProof/>
                <w:webHidden/>
              </w:rPr>
              <w:fldChar w:fldCharType="begin"/>
            </w:r>
            <w:r w:rsidR="00DD3C79">
              <w:rPr>
                <w:noProof/>
                <w:webHidden/>
              </w:rPr>
              <w:instrText xml:space="preserve"> PAGEREF _Toc24014457 \h </w:instrText>
            </w:r>
            <w:r w:rsidR="00DD3C79">
              <w:rPr>
                <w:noProof/>
                <w:webHidden/>
              </w:rPr>
            </w:r>
            <w:r w:rsidR="00DD3C79">
              <w:rPr>
                <w:noProof/>
                <w:webHidden/>
              </w:rPr>
              <w:fldChar w:fldCharType="separate"/>
            </w:r>
            <w:r w:rsidR="00B95861">
              <w:rPr>
                <w:noProof/>
                <w:webHidden/>
              </w:rPr>
              <w:t>35</w:t>
            </w:r>
            <w:r w:rsidR="00DD3C79">
              <w:rPr>
                <w:noProof/>
                <w:webHidden/>
              </w:rPr>
              <w:fldChar w:fldCharType="end"/>
            </w:r>
          </w:hyperlink>
        </w:p>
        <w:p w14:paraId="27C45076"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58" w:history="1">
            <w:r w:rsidR="00DD3C79" w:rsidRPr="00E6591F">
              <w:rPr>
                <w:rStyle w:val="afa"/>
                <w:rFonts w:ascii="微软雅黑" w:eastAsia="微软雅黑" w:hAnsi="微软雅黑"/>
                <w:noProof/>
              </w:rPr>
              <w:t>5.5.3.</w:t>
            </w:r>
            <w:r w:rsidR="00DD3C79">
              <w:rPr>
                <w:noProof/>
                <w:kern w:val="2"/>
                <w:sz w:val="21"/>
              </w:rPr>
              <w:tab/>
            </w:r>
            <w:r w:rsidR="00DD3C79" w:rsidRPr="00E6591F">
              <w:rPr>
                <w:rStyle w:val="afa"/>
                <w:rFonts w:ascii="微软雅黑" w:eastAsia="微软雅黑" w:hAnsi="微软雅黑"/>
                <w:noProof/>
              </w:rPr>
              <w:t>安全数据库（Sqlite）</w:t>
            </w:r>
            <w:r w:rsidR="00DD3C79">
              <w:rPr>
                <w:noProof/>
                <w:webHidden/>
              </w:rPr>
              <w:tab/>
            </w:r>
            <w:r w:rsidR="00DD3C79">
              <w:rPr>
                <w:noProof/>
                <w:webHidden/>
              </w:rPr>
              <w:fldChar w:fldCharType="begin"/>
            </w:r>
            <w:r w:rsidR="00DD3C79">
              <w:rPr>
                <w:noProof/>
                <w:webHidden/>
              </w:rPr>
              <w:instrText xml:space="preserve"> PAGEREF _Toc24014458 \h </w:instrText>
            </w:r>
            <w:r w:rsidR="00DD3C79">
              <w:rPr>
                <w:noProof/>
                <w:webHidden/>
              </w:rPr>
            </w:r>
            <w:r w:rsidR="00DD3C79">
              <w:rPr>
                <w:noProof/>
                <w:webHidden/>
              </w:rPr>
              <w:fldChar w:fldCharType="separate"/>
            </w:r>
            <w:r w:rsidR="00B95861">
              <w:rPr>
                <w:noProof/>
                <w:webHidden/>
              </w:rPr>
              <w:t>36</w:t>
            </w:r>
            <w:r w:rsidR="00DD3C79">
              <w:rPr>
                <w:noProof/>
                <w:webHidden/>
              </w:rPr>
              <w:fldChar w:fldCharType="end"/>
            </w:r>
          </w:hyperlink>
        </w:p>
        <w:p w14:paraId="314F7C89"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59" w:history="1">
            <w:r w:rsidR="00DD3C79" w:rsidRPr="00E6591F">
              <w:rPr>
                <w:rStyle w:val="afa"/>
                <w:rFonts w:ascii="微软雅黑" w:eastAsia="微软雅黑" w:hAnsi="微软雅黑"/>
                <w:noProof/>
              </w:rPr>
              <w:t>5.5.4.</w:t>
            </w:r>
            <w:r w:rsidR="00DD3C79">
              <w:rPr>
                <w:noProof/>
                <w:kern w:val="2"/>
                <w:sz w:val="21"/>
              </w:rPr>
              <w:tab/>
            </w:r>
            <w:r w:rsidR="00DD3C79" w:rsidRPr="00E6591F">
              <w:rPr>
                <w:rStyle w:val="afa"/>
                <w:rFonts w:ascii="微软雅黑" w:eastAsia="微软雅黑" w:hAnsi="微软雅黑"/>
                <w:noProof/>
              </w:rPr>
              <w:t>安全的资源存储（S-VFS）</w:t>
            </w:r>
            <w:r w:rsidR="00DD3C79">
              <w:rPr>
                <w:noProof/>
                <w:webHidden/>
              </w:rPr>
              <w:tab/>
            </w:r>
            <w:r w:rsidR="00DD3C79">
              <w:rPr>
                <w:noProof/>
                <w:webHidden/>
              </w:rPr>
              <w:fldChar w:fldCharType="begin"/>
            </w:r>
            <w:r w:rsidR="00DD3C79">
              <w:rPr>
                <w:noProof/>
                <w:webHidden/>
              </w:rPr>
              <w:instrText xml:space="preserve"> PAGEREF _Toc24014459 \h </w:instrText>
            </w:r>
            <w:r w:rsidR="00DD3C79">
              <w:rPr>
                <w:noProof/>
                <w:webHidden/>
              </w:rPr>
            </w:r>
            <w:r w:rsidR="00DD3C79">
              <w:rPr>
                <w:noProof/>
                <w:webHidden/>
              </w:rPr>
              <w:fldChar w:fldCharType="separate"/>
            </w:r>
            <w:r w:rsidR="00B95861">
              <w:rPr>
                <w:noProof/>
                <w:webHidden/>
              </w:rPr>
              <w:t>36</w:t>
            </w:r>
            <w:r w:rsidR="00DD3C79">
              <w:rPr>
                <w:noProof/>
                <w:webHidden/>
              </w:rPr>
              <w:fldChar w:fldCharType="end"/>
            </w:r>
          </w:hyperlink>
        </w:p>
        <w:p w14:paraId="51695A0D" w14:textId="77777777" w:rsidR="00DD3C79" w:rsidRDefault="009E5FAC" w:rsidP="00AD5214">
          <w:pPr>
            <w:pStyle w:val="TOC1"/>
            <w:tabs>
              <w:tab w:val="left" w:pos="420"/>
              <w:tab w:val="right" w:leader="dot" w:pos="8296"/>
            </w:tabs>
            <w:adjustRightInd w:val="0"/>
            <w:snapToGrid w:val="0"/>
            <w:spacing w:after="0" w:line="276" w:lineRule="auto"/>
            <w:rPr>
              <w:noProof/>
              <w:kern w:val="2"/>
              <w:sz w:val="21"/>
            </w:rPr>
          </w:pPr>
          <w:hyperlink w:anchor="_Toc24014460" w:history="1">
            <w:r w:rsidR="00DD3C79" w:rsidRPr="00E6591F">
              <w:rPr>
                <w:rStyle w:val="afa"/>
                <w:rFonts w:ascii="微软雅黑" w:eastAsia="微软雅黑" w:hAnsi="微软雅黑"/>
                <w:noProof/>
              </w:rPr>
              <w:t>6.</w:t>
            </w:r>
            <w:r w:rsidR="00DD3C79">
              <w:rPr>
                <w:noProof/>
                <w:kern w:val="2"/>
                <w:sz w:val="21"/>
              </w:rPr>
              <w:tab/>
            </w:r>
            <w:r w:rsidR="00DD3C79" w:rsidRPr="00E6591F">
              <w:rPr>
                <w:rStyle w:val="afa"/>
                <w:rFonts w:ascii="微软雅黑" w:eastAsia="微软雅黑" w:hAnsi="微软雅黑"/>
                <w:noProof/>
              </w:rPr>
              <w:t>安全设计</w:t>
            </w:r>
            <w:r w:rsidR="00DD3C79">
              <w:rPr>
                <w:noProof/>
                <w:webHidden/>
              </w:rPr>
              <w:tab/>
            </w:r>
            <w:r w:rsidR="00DD3C79">
              <w:rPr>
                <w:noProof/>
                <w:webHidden/>
              </w:rPr>
              <w:fldChar w:fldCharType="begin"/>
            </w:r>
            <w:r w:rsidR="00DD3C79">
              <w:rPr>
                <w:noProof/>
                <w:webHidden/>
              </w:rPr>
              <w:instrText xml:space="preserve"> PAGEREF _Toc24014460 \h </w:instrText>
            </w:r>
            <w:r w:rsidR="00DD3C79">
              <w:rPr>
                <w:noProof/>
                <w:webHidden/>
              </w:rPr>
            </w:r>
            <w:r w:rsidR="00DD3C79">
              <w:rPr>
                <w:noProof/>
                <w:webHidden/>
              </w:rPr>
              <w:fldChar w:fldCharType="separate"/>
            </w:r>
            <w:r w:rsidR="00B95861">
              <w:rPr>
                <w:noProof/>
                <w:webHidden/>
              </w:rPr>
              <w:t>37</w:t>
            </w:r>
            <w:r w:rsidR="00DD3C79">
              <w:rPr>
                <w:noProof/>
                <w:webHidden/>
              </w:rPr>
              <w:fldChar w:fldCharType="end"/>
            </w:r>
          </w:hyperlink>
        </w:p>
        <w:p w14:paraId="51B08D19"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61" w:history="1">
            <w:r w:rsidR="00DD3C79" w:rsidRPr="00E6591F">
              <w:rPr>
                <w:rStyle w:val="afa"/>
                <w:rFonts w:ascii="微软雅黑" w:eastAsia="微软雅黑" w:hAnsi="微软雅黑"/>
                <w:noProof/>
              </w:rPr>
              <w:t>6.1.</w:t>
            </w:r>
            <w:r w:rsidR="00DD3C79">
              <w:rPr>
                <w:noProof/>
                <w:kern w:val="2"/>
                <w:sz w:val="21"/>
              </w:rPr>
              <w:tab/>
            </w:r>
            <w:r w:rsidR="00DD3C79" w:rsidRPr="00E6591F">
              <w:rPr>
                <w:rStyle w:val="afa"/>
                <w:rFonts w:ascii="微软雅黑" w:eastAsia="微软雅黑" w:hAnsi="微软雅黑"/>
                <w:noProof/>
              </w:rPr>
              <w:t>安全要素</w:t>
            </w:r>
            <w:r w:rsidR="00DD3C79">
              <w:rPr>
                <w:noProof/>
                <w:webHidden/>
              </w:rPr>
              <w:tab/>
            </w:r>
            <w:r w:rsidR="00DD3C79">
              <w:rPr>
                <w:noProof/>
                <w:webHidden/>
              </w:rPr>
              <w:fldChar w:fldCharType="begin"/>
            </w:r>
            <w:r w:rsidR="00DD3C79">
              <w:rPr>
                <w:noProof/>
                <w:webHidden/>
              </w:rPr>
              <w:instrText xml:space="preserve"> PAGEREF _Toc24014461 \h </w:instrText>
            </w:r>
            <w:r w:rsidR="00DD3C79">
              <w:rPr>
                <w:noProof/>
                <w:webHidden/>
              </w:rPr>
            </w:r>
            <w:r w:rsidR="00DD3C79">
              <w:rPr>
                <w:noProof/>
                <w:webHidden/>
              </w:rPr>
              <w:fldChar w:fldCharType="separate"/>
            </w:r>
            <w:r w:rsidR="00B95861">
              <w:rPr>
                <w:noProof/>
                <w:webHidden/>
              </w:rPr>
              <w:t>37</w:t>
            </w:r>
            <w:r w:rsidR="00DD3C79">
              <w:rPr>
                <w:noProof/>
                <w:webHidden/>
              </w:rPr>
              <w:fldChar w:fldCharType="end"/>
            </w:r>
          </w:hyperlink>
        </w:p>
        <w:p w14:paraId="7D21D2E4"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62" w:history="1">
            <w:r w:rsidR="00DD3C79" w:rsidRPr="00E6591F">
              <w:rPr>
                <w:rStyle w:val="afa"/>
                <w:rFonts w:ascii="微软雅黑" w:eastAsia="微软雅黑" w:hAnsi="微软雅黑"/>
                <w:noProof/>
              </w:rPr>
              <w:t>6.2.</w:t>
            </w:r>
            <w:r w:rsidR="00DD3C79">
              <w:rPr>
                <w:noProof/>
                <w:kern w:val="2"/>
                <w:sz w:val="21"/>
              </w:rPr>
              <w:tab/>
            </w:r>
            <w:r w:rsidR="00DD3C79" w:rsidRPr="00E6591F">
              <w:rPr>
                <w:rStyle w:val="afa"/>
                <w:rFonts w:ascii="微软雅黑" w:eastAsia="微软雅黑" w:hAnsi="微软雅黑"/>
                <w:noProof/>
              </w:rPr>
              <w:t>信息安全</w:t>
            </w:r>
            <w:r w:rsidR="00DD3C79">
              <w:rPr>
                <w:noProof/>
                <w:webHidden/>
              </w:rPr>
              <w:tab/>
            </w:r>
            <w:r w:rsidR="00DD3C79">
              <w:rPr>
                <w:noProof/>
                <w:webHidden/>
              </w:rPr>
              <w:fldChar w:fldCharType="begin"/>
            </w:r>
            <w:r w:rsidR="00DD3C79">
              <w:rPr>
                <w:noProof/>
                <w:webHidden/>
              </w:rPr>
              <w:instrText xml:space="preserve"> PAGEREF _Toc24014462 \h </w:instrText>
            </w:r>
            <w:r w:rsidR="00DD3C79">
              <w:rPr>
                <w:noProof/>
                <w:webHidden/>
              </w:rPr>
            </w:r>
            <w:r w:rsidR="00DD3C79">
              <w:rPr>
                <w:noProof/>
                <w:webHidden/>
              </w:rPr>
              <w:fldChar w:fldCharType="separate"/>
            </w:r>
            <w:r w:rsidR="00B95861">
              <w:rPr>
                <w:noProof/>
                <w:webHidden/>
              </w:rPr>
              <w:t>37</w:t>
            </w:r>
            <w:r w:rsidR="00DD3C79">
              <w:rPr>
                <w:noProof/>
                <w:webHidden/>
              </w:rPr>
              <w:fldChar w:fldCharType="end"/>
            </w:r>
          </w:hyperlink>
        </w:p>
        <w:p w14:paraId="15A47ABA"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63" w:history="1">
            <w:r w:rsidR="00DD3C79" w:rsidRPr="00E6591F">
              <w:rPr>
                <w:rStyle w:val="afa"/>
                <w:rFonts w:ascii="微软雅黑" w:eastAsia="微软雅黑" w:hAnsi="微软雅黑"/>
                <w:noProof/>
              </w:rPr>
              <w:t>6.3.</w:t>
            </w:r>
            <w:r w:rsidR="00DD3C79">
              <w:rPr>
                <w:noProof/>
                <w:kern w:val="2"/>
                <w:sz w:val="21"/>
              </w:rPr>
              <w:tab/>
            </w:r>
            <w:r w:rsidR="00DD3C79" w:rsidRPr="00E6591F">
              <w:rPr>
                <w:rStyle w:val="afa"/>
                <w:rFonts w:ascii="微软雅黑" w:eastAsia="微软雅黑" w:hAnsi="微软雅黑"/>
                <w:noProof/>
              </w:rPr>
              <w:t>应用安全</w:t>
            </w:r>
            <w:r w:rsidR="00DD3C79">
              <w:rPr>
                <w:noProof/>
                <w:webHidden/>
              </w:rPr>
              <w:tab/>
            </w:r>
            <w:r w:rsidR="00DD3C79">
              <w:rPr>
                <w:noProof/>
                <w:webHidden/>
              </w:rPr>
              <w:fldChar w:fldCharType="begin"/>
            </w:r>
            <w:r w:rsidR="00DD3C79">
              <w:rPr>
                <w:noProof/>
                <w:webHidden/>
              </w:rPr>
              <w:instrText xml:space="preserve"> PAGEREF _Toc24014463 \h </w:instrText>
            </w:r>
            <w:r w:rsidR="00DD3C79">
              <w:rPr>
                <w:noProof/>
                <w:webHidden/>
              </w:rPr>
            </w:r>
            <w:r w:rsidR="00DD3C79">
              <w:rPr>
                <w:noProof/>
                <w:webHidden/>
              </w:rPr>
              <w:fldChar w:fldCharType="separate"/>
            </w:r>
            <w:r w:rsidR="00B95861">
              <w:rPr>
                <w:noProof/>
                <w:webHidden/>
              </w:rPr>
              <w:t>38</w:t>
            </w:r>
            <w:r w:rsidR="00DD3C79">
              <w:rPr>
                <w:noProof/>
                <w:webHidden/>
              </w:rPr>
              <w:fldChar w:fldCharType="end"/>
            </w:r>
          </w:hyperlink>
        </w:p>
        <w:p w14:paraId="6204FBD3"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64" w:history="1">
            <w:r w:rsidR="00DD3C79" w:rsidRPr="00E6591F">
              <w:rPr>
                <w:rStyle w:val="afa"/>
                <w:rFonts w:ascii="微软雅黑" w:eastAsia="微软雅黑" w:hAnsi="微软雅黑"/>
                <w:noProof/>
              </w:rPr>
              <w:t>6.3.1.</w:t>
            </w:r>
            <w:r w:rsidR="00DD3C79">
              <w:rPr>
                <w:noProof/>
                <w:kern w:val="2"/>
                <w:sz w:val="21"/>
              </w:rPr>
              <w:tab/>
            </w:r>
            <w:r w:rsidR="00DD3C79" w:rsidRPr="00E6591F">
              <w:rPr>
                <w:rStyle w:val="afa"/>
                <w:rFonts w:ascii="微软雅黑" w:eastAsia="微软雅黑" w:hAnsi="微软雅黑"/>
                <w:noProof/>
              </w:rPr>
              <w:t>安全威胁</w:t>
            </w:r>
            <w:r w:rsidR="00DD3C79">
              <w:rPr>
                <w:noProof/>
                <w:webHidden/>
              </w:rPr>
              <w:tab/>
            </w:r>
            <w:r w:rsidR="00DD3C79">
              <w:rPr>
                <w:noProof/>
                <w:webHidden/>
              </w:rPr>
              <w:fldChar w:fldCharType="begin"/>
            </w:r>
            <w:r w:rsidR="00DD3C79">
              <w:rPr>
                <w:noProof/>
                <w:webHidden/>
              </w:rPr>
              <w:instrText xml:space="preserve"> PAGEREF _Toc24014464 \h </w:instrText>
            </w:r>
            <w:r w:rsidR="00DD3C79">
              <w:rPr>
                <w:noProof/>
                <w:webHidden/>
              </w:rPr>
            </w:r>
            <w:r w:rsidR="00DD3C79">
              <w:rPr>
                <w:noProof/>
                <w:webHidden/>
              </w:rPr>
              <w:fldChar w:fldCharType="separate"/>
            </w:r>
            <w:r w:rsidR="00B95861">
              <w:rPr>
                <w:noProof/>
                <w:webHidden/>
              </w:rPr>
              <w:t>38</w:t>
            </w:r>
            <w:r w:rsidR="00DD3C79">
              <w:rPr>
                <w:noProof/>
                <w:webHidden/>
              </w:rPr>
              <w:fldChar w:fldCharType="end"/>
            </w:r>
          </w:hyperlink>
        </w:p>
        <w:p w14:paraId="743DA7B7"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65" w:history="1">
            <w:r w:rsidR="00DD3C79" w:rsidRPr="00E6591F">
              <w:rPr>
                <w:rStyle w:val="afa"/>
                <w:rFonts w:ascii="微软雅黑" w:eastAsia="微软雅黑" w:hAnsi="微软雅黑"/>
                <w:noProof/>
              </w:rPr>
              <w:t>6.3.2.</w:t>
            </w:r>
            <w:r w:rsidR="00DD3C79">
              <w:rPr>
                <w:noProof/>
                <w:kern w:val="2"/>
                <w:sz w:val="21"/>
              </w:rPr>
              <w:tab/>
            </w:r>
            <w:r w:rsidR="00DD3C79" w:rsidRPr="00E6591F">
              <w:rPr>
                <w:rStyle w:val="afa"/>
                <w:rFonts w:ascii="微软雅黑" w:eastAsia="微软雅黑" w:hAnsi="微软雅黑"/>
                <w:noProof/>
              </w:rPr>
              <w:t>应用安全防火墙 ModSecurity 2.9</w:t>
            </w:r>
            <w:r w:rsidR="00DD3C79">
              <w:rPr>
                <w:noProof/>
                <w:webHidden/>
              </w:rPr>
              <w:tab/>
            </w:r>
            <w:r w:rsidR="00DD3C79">
              <w:rPr>
                <w:noProof/>
                <w:webHidden/>
              </w:rPr>
              <w:fldChar w:fldCharType="begin"/>
            </w:r>
            <w:r w:rsidR="00DD3C79">
              <w:rPr>
                <w:noProof/>
                <w:webHidden/>
              </w:rPr>
              <w:instrText xml:space="preserve"> PAGEREF _Toc24014465 \h </w:instrText>
            </w:r>
            <w:r w:rsidR="00DD3C79">
              <w:rPr>
                <w:noProof/>
                <w:webHidden/>
              </w:rPr>
            </w:r>
            <w:r w:rsidR="00DD3C79">
              <w:rPr>
                <w:noProof/>
                <w:webHidden/>
              </w:rPr>
              <w:fldChar w:fldCharType="separate"/>
            </w:r>
            <w:r w:rsidR="00B95861">
              <w:rPr>
                <w:noProof/>
                <w:webHidden/>
              </w:rPr>
              <w:t>39</w:t>
            </w:r>
            <w:r w:rsidR="00DD3C79">
              <w:rPr>
                <w:noProof/>
                <w:webHidden/>
              </w:rPr>
              <w:fldChar w:fldCharType="end"/>
            </w:r>
          </w:hyperlink>
        </w:p>
        <w:p w14:paraId="7C57FE0E"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66" w:history="1">
            <w:r w:rsidR="00DD3C79" w:rsidRPr="00E6591F">
              <w:rPr>
                <w:rStyle w:val="afa"/>
                <w:rFonts w:ascii="微软雅黑" w:eastAsia="微软雅黑" w:hAnsi="微软雅黑"/>
                <w:noProof/>
              </w:rPr>
              <w:t>6.4.</w:t>
            </w:r>
            <w:r w:rsidR="00DD3C79">
              <w:rPr>
                <w:noProof/>
                <w:kern w:val="2"/>
                <w:sz w:val="21"/>
              </w:rPr>
              <w:tab/>
            </w:r>
            <w:r w:rsidR="00DD3C79" w:rsidRPr="00E6591F">
              <w:rPr>
                <w:rStyle w:val="afa"/>
                <w:rFonts w:ascii="微软雅黑" w:eastAsia="微软雅黑" w:hAnsi="微软雅黑"/>
                <w:noProof/>
              </w:rPr>
              <w:t>系统安全</w:t>
            </w:r>
            <w:r w:rsidR="00DD3C79">
              <w:rPr>
                <w:noProof/>
                <w:webHidden/>
              </w:rPr>
              <w:tab/>
            </w:r>
            <w:r w:rsidR="00DD3C79">
              <w:rPr>
                <w:noProof/>
                <w:webHidden/>
              </w:rPr>
              <w:fldChar w:fldCharType="begin"/>
            </w:r>
            <w:r w:rsidR="00DD3C79">
              <w:rPr>
                <w:noProof/>
                <w:webHidden/>
              </w:rPr>
              <w:instrText xml:space="preserve"> PAGEREF _Toc24014466 \h </w:instrText>
            </w:r>
            <w:r w:rsidR="00DD3C79">
              <w:rPr>
                <w:noProof/>
                <w:webHidden/>
              </w:rPr>
            </w:r>
            <w:r w:rsidR="00DD3C79">
              <w:rPr>
                <w:noProof/>
                <w:webHidden/>
              </w:rPr>
              <w:fldChar w:fldCharType="separate"/>
            </w:r>
            <w:r w:rsidR="00B95861">
              <w:rPr>
                <w:noProof/>
                <w:webHidden/>
              </w:rPr>
              <w:t>39</w:t>
            </w:r>
            <w:r w:rsidR="00DD3C79">
              <w:rPr>
                <w:noProof/>
                <w:webHidden/>
              </w:rPr>
              <w:fldChar w:fldCharType="end"/>
            </w:r>
          </w:hyperlink>
        </w:p>
        <w:p w14:paraId="56BA528D"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67" w:history="1">
            <w:r w:rsidR="00DD3C79" w:rsidRPr="00E6591F">
              <w:rPr>
                <w:rStyle w:val="afa"/>
                <w:rFonts w:ascii="微软雅黑" w:eastAsia="微软雅黑" w:hAnsi="微软雅黑"/>
                <w:noProof/>
              </w:rPr>
              <w:t>6.5.</w:t>
            </w:r>
            <w:r w:rsidR="00DD3C79">
              <w:rPr>
                <w:noProof/>
                <w:kern w:val="2"/>
                <w:sz w:val="21"/>
              </w:rPr>
              <w:tab/>
            </w:r>
            <w:r w:rsidR="00DD3C79" w:rsidRPr="00E6591F">
              <w:rPr>
                <w:rStyle w:val="afa"/>
                <w:rFonts w:ascii="微软雅黑" w:eastAsia="微软雅黑" w:hAnsi="微软雅黑"/>
                <w:noProof/>
              </w:rPr>
              <w:t>物理安全</w:t>
            </w:r>
            <w:r w:rsidR="00DD3C79">
              <w:rPr>
                <w:noProof/>
                <w:webHidden/>
              </w:rPr>
              <w:tab/>
            </w:r>
            <w:r w:rsidR="00DD3C79">
              <w:rPr>
                <w:noProof/>
                <w:webHidden/>
              </w:rPr>
              <w:fldChar w:fldCharType="begin"/>
            </w:r>
            <w:r w:rsidR="00DD3C79">
              <w:rPr>
                <w:noProof/>
                <w:webHidden/>
              </w:rPr>
              <w:instrText xml:space="preserve"> PAGEREF _Toc24014467 \h </w:instrText>
            </w:r>
            <w:r w:rsidR="00DD3C79">
              <w:rPr>
                <w:noProof/>
                <w:webHidden/>
              </w:rPr>
            </w:r>
            <w:r w:rsidR="00DD3C79">
              <w:rPr>
                <w:noProof/>
                <w:webHidden/>
              </w:rPr>
              <w:fldChar w:fldCharType="separate"/>
            </w:r>
            <w:r w:rsidR="00B95861">
              <w:rPr>
                <w:noProof/>
                <w:webHidden/>
              </w:rPr>
              <w:t>39</w:t>
            </w:r>
            <w:r w:rsidR="00DD3C79">
              <w:rPr>
                <w:noProof/>
                <w:webHidden/>
              </w:rPr>
              <w:fldChar w:fldCharType="end"/>
            </w:r>
          </w:hyperlink>
        </w:p>
        <w:p w14:paraId="44FDC19D" w14:textId="77777777" w:rsidR="00DD3C79" w:rsidRDefault="009E5FAC" w:rsidP="00AD5214">
          <w:pPr>
            <w:pStyle w:val="TOC1"/>
            <w:tabs>
              <w:tab w:val="left" w:pos="420"/>
              <w:tab w:val="right" w:leader="dot" w:pos="8296"/>
            </w:tabs>
            <w:adjustRightInd w:val="0"/>
            <w:snapToGrid w:val="0"/>
            <w:spacing w:after="0" w:line="276" w:lineRule="auto"/>
            <w:rPr>
              <w:noProof/>
              <w:kern w:val="2"/>
              <w:sz w:val="21"/>
            </w:rPr>
          </w:pPr>
          <w:hyperlink w:anchor="_Toc24014468" w:history="1">
            <w:r w:rsidR="00DD3C79" w:rsidRPr="00E6591F">
              <w:rPr>
                <w:rStyle w:val="afa"/>
                <w:rFonts w:ascii="微软雅黑" w:eastAsia="微软雅黑" w:hAnsi="微软雅黑"/>
                <w:noProof/>
              </w:rPr>
              <w:t>7.</w:t>
            </w:r>
            <w:r w:rsidR="00DD3C79">
              <w:rPr>
                <w:noProof/>
                <w:kern w:val="2"/>
                <w:sz w:val="21"/>
              </w:rPr>
              <w:tab/>
            </w:r>
            <w:r w:rsidR="00DD3C79" w:rsidRPr="00E6591F">
              <w:rPr>
                <w:rStyle w:val="afa"/>
                <w:rFonts w:ascii="微软雅黑" w:eastAsia="微软雅黑" w:hAnsi="微软雅黑"/>
                <w:noProof/>
              </w:rPr>
              <w:t>性能测试设计</w:t>
            </w:r>
            <w:r w:rsidR="00DD3C79">
              <w:rPr>
                <w:noProof/>
                <w:webHidden/>
              </w:rPr>
              <w:tab/>
            </w:r>
            <w:r w:rsidR="00DD3C79">
              <w:rPr>
                <w:noProof/>
                <w:webHidden/>
              </w:rPr>
              <w:fldChar w:fldCharType="begin"/>
            </w:r>
            <w:r w:rsidR="00DD3C79">
              <w:rPr>
                <w:noProof/>
                <w:webHidden/>
              </w:rPr>
              <w:instrText xml:space="preserve"> PAGEREF _Toc24014468 \h </w:instrText>
            </w:r>
            <w:r w:rsidR="00DD3C79">
              <w:rPr>
                <w:noProof/>
                <w:webHidden/>
              </w:rPr>
            </w:r>
            <w:r w:rsidR="00DD3C79">
              <w:rPr>
                <w:noProof/>
                <w:webHidden/>
              </w:rPr>
              <w:fldChar w:fldCharType="separate"/>
            </w:r>
            <w:r w:rsidR="00B95861">
              <w:rPr>
                <w:noProof/>
                <w:webHidden/>
              </w:rPr>
              <w:t>40</w:t>
            </w:r>
            <w:r w:rsidR="00DD3C79">
              <w:rPr>
                <w:noProof/>
                <w:webHidden/>
              </w:rPr>
              <w:fldChar w:fldCharType="end"/>
            </w:r>
          </w:hyperlink>
        </w:p>
        <w:p w14:paraId="55F98E6F"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69" w:history="1">
            <w:r w:rsidR="00DD3C79" w:rsidRPr="00E6591F">
              <w:rPr>
                <w:rStyle w:val="afa"/>
                <w:rFonts w:ascii="微软雅黑" w:eastAsia="微软雅黑" w:hAnsi="微软雅黑"/>
                <w:noProof/>
              </w:rPr>
              <w:t>7.1.</w:t>
            </w:r>
            <w:r w:rsidR="00DD3C79">
              <w:rPr>
                <w:noProof/>
                <w:kern w:val="2"/>
                <w:sz w:val="21"/>
              </w:rPr>
              <w:tab/>
            </w:r>
            <w:r w:rsidR="00DD3C79" w:rsidRPr="00E6591F">
              <w:rPr>
                <w:rStyle w:val="afa"/>
                <w:rFonts w:ascii="微软雅黑" w:eastAsia="微软雅黑" w:hAnsi="微软雅黑"/>
                <w:noProof/>
              </w:rPr>
              <w:t>测试工具  HP LoadRunner v11.0</w:t>
            </w:r>
            <w:r w:rsidR="00DD3C79">
              <w:rPr>
                <w:noProof/>
                <w:webHidden/>
              </w:rPr>
              <w:tab/>
            </w:r>
            <w:r w:rsidR="00DD3C79">
              <w:rPr>
                <w:noProof/>
                <w:webHidden/>
              </w:rPr>
              <w:fldChar w:fldCharType="begin"/>
            </w:r>
            <w:r w:rsidR="00DD3C79">
              <w:rPr>
                <w:noProof/>
                <w:webHidden/>
              </w:rPr>
              <w:instrText xml:space="preserve"> PAGEREF _Toc24014469 \h </w:instrText>
            </w:r>
            <w:r w:rsidR="00DD3C79">
              <w:rPr>
                <w:noProof/>
                <w:webHidden/>
              </w:rPr>
            </w:r>
            <w:r w:rsidR="00DD3C79">
              <w:rPr>
                <w:noProof/>
                <w:webHidden/>
              </w:rPr>
              <w:fldChar w:fldCharType="separate"/>
            </w:r>
            <w:r w:rsidR="00B95861">
              <w:rPr>
                <w:noProof/>
                <w:webHidden/>
              </w:rPr>
              <w:t>40</w:t>
            </w:r>
            <w:r w:rsidR="00DD3C79">
              <w:rPr>
                <w:noProof/>
                <w:webHidden/>
              </w:rPr>
              <w:fldChar w:fldCharType="end"/>
            </w:r>
          </w:hyperlink>
        </w:p>
        <w:p w14:paraId="61DA0F77"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70" w:history="1">
            <w:r w:rsidR="00DD3C79" w:rsidRPr="00E6591F">
              <w:rPr>
                <w:rStyle w:val="afa"/>
                <w:rFonts w:ascii="微软雅黑" w:eastAsia="微软雅黑" w:hAnsi="微软雅黑"/>
                <w:noProof/>
              </w:rPr>
              <w:t>7.2.</w:t>
            </w:r>
            <w:r w:rsidR="00DD3C79">
              <w:rPr>
                <w:noProof/>
                <w:kern w:val="2"/>
                <w:sz w:val="21"/>
              </w:rPr>
              <w:tab/>
            </w:r>
            <w:r w:rsidR="00DD3C79" w:rsidRPr="00E6591F">
              <w:rPr>
                <w:rStyle w:val="afa"/>
                <w:rFonts w:ascii="微软雅黑" w:eastAsia="微软雅黑" w:hAnsi="微软雅黑"/>
                <w:noProof/>
              </w:rPr>
              <w:t>性能测试方法</w:t>
            </w:r>
            <w:r w:rsidR="00DD3C79">
              <w:rPr>
                <w:noProof/>
                <w:webHidden/>
              </w:rPr>
              <w:tab/>
            </w:r>
            <w:r w:rsidR="00DD3C79">
              <w:rPr>
                <w:noProof/>
                <w:webHidden/>
              </w:rPr>
              <w:fldChar w:fldCharType="begin"/>
            </w:r>
            <w:r w:rsidR="00DD3C79">
              <w:rPr>
                <w:noProof/>
                <w:webHidden/>
              </w:rPr>
              <w:instrText xml:space="preserve"> PAGEREF _Toc24014470 \h </w:instrText>
            </w:r>
            <w:r w:rsidR="00DD3C79">
              <w:rPr>
                <w:noProof/>
                <w:webHidden/>
              </w:rPr>
            </w:r>
            <w:r w:rsidR="00DD3C79">
              <w:rPr>
                <w:noProof/>
                <w:webHidden/>
              </w:rPr>
              <w:fldChar w:fldCharType="separate"/>
            </w:r>
            <w:r w:rsidR="00B95861">
              <w:rPr>
                <w:noProof/>
                <w:webHidden/>
              </w:rPr>
              <w:t>40</w:t>
            </w:r>
            <w:r w:rsidR="00DD3C79">
              <w:rPr>
                <w:noProof/>
                <w:webHidden/>
              </w:rPr>
              <w:fldChar w:fldCharType="end"/>
            </w:r>
          </w:hyperlink>
        </w:p>
        <w:p w14:paraId="05902B97"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71" w:history="1">
            <w:r w:rsidR="00DD3C79" w:rsidRPr="00E6591F">
              <w:rPr>
                <w:rStyle w:val="afa"/>
                <w:rFonts w:ascii="微软雅黑" w:eastAsia="微软雅黑" w:hAnsi="微软雅黑"/>
                <w:noProof/>
              </w:rPr>
              <w:t>7.2.1.</w:t>
            </w:r>
            <w:r w:rsidR="00DD3C79">
              <w:rPr>
                <w:noProof/>
                <w:kern w:val="2"/>
                <w:sz w:val="21"/>
              </w:rPr>
              <w:tab/>
            </w:r>
            <w:r w:rsidR="00DD3C79" w:rsidRPr="00E6591F">
              <w:rPr>
                <w:rStyle w:val="afa"/>
                <w:rFonts w:ascii="微软雅黑" w:eastAsia="微软雅黑" w:hAnsi="微软雅黑"/>
                <w:noProof/>
              </w:rPr>
              <w:t>性能测试</w:t>
            </w:r>
            <w:r w:rsidR="00DD3C79">
              <w:rPr>
                <w:noProof/>
                <w:webHidden/>
              </w:rPr>
              <w:tab/>
            </w:r>
            <w:r w:rsidR="00DD3C79">
              <w:rPr>
                <w:noProof/>
                <w:webHidden/>
              </w:rPr>
              <w:fldChar w:fldCharType="begin"/>
            </w:r>
            <w:r w:rsidR="00DD3C79">
              <w:rPr>
                <w:noProof/>
                <w:webHidden/>
              </w:rPr>
              <w:instrText xml:space="preserve"> PAGEREF _Toc24014471 \h </w:instrText>
            </w:r>
            <w:r w:rsidR="00DD3C79">
              <w:rPr>
                <w:noProof/>
                <w:webHidden/>
              </w:rPr>
            </w:r>
            <w:r w:rsidR="00DD3C79">
              <w:rPr>
                <w:noProof/>
                <w:webHidden/>
              </w:rPr>
              <w:fldChar w:fldCharType="separate"/>
            </w:r>
            <w:r w:rsidR="00B95861">
              <w:rPr>
                <w:noProof/>
                <w:webHidden/>
              </w:rPr>
              <w:t>40</w:t>
            </w:r>
            <w:r w:rsidR="00DD3C79">
              <w:rPr>
                <w:noProof/>
                <w:webHidden/>
              </w:rPr>
              <w:fldChar w:fldCharType="end"/>
            </w:r>
          </w:hyperlink>
        </w:p>
        <w:p w14:paraId="06E4EDCA"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72" w:history="1">
            <w:r w:rsidR="00DD3C79" w:rsidRPr="00E6591F">
              <w:rPr>
                <w:rStyle w:val="afa"/>
                <w:rFonts w:ascii="微软雅黑" w:eastAsia="微软雅黑" w:hAnsi="微软雅黑"/>
                <w:noProof/>
              </w:rPr>
              <w:t>7.2.2.</w:t>
            </w:r>
            <w:r w:rsidR="00DD3C79">
              <w:rPr>
                <w:noProof/>
                <w:kern w:val="2"/>
                <w:sz w:val="21"/>
              </w:rPr>
              <w:tab/>
            </w:r>
            <w:r w:rsidR="00DD3C79" w:rsidRPr="00E6591F">
              <w:rPr>
                <w:rStyle w:val="afa"/>
                <w:rFonts w:ascii="微软雅黑" w:eastAsia="微软雅黑" w:hAnsi="微软雅黑"/>
                <w:noProof/>
              </w:rPr>
              <w:t>负载测试</w:t>
            </w:r>
            <w:r w:rsidR="00DD3C79">
              <w:rPr>
                <w:noProof/>
                <w:webHidden/>
              </w:rPr>
              <w:tab/>
            </w:r>
            <w:r w:rsidR="00DD3C79">
              <w:rPr>
                <w:noProof/>
                <w:webHidden/>
              </w:rPr>
              <w:fldChar w:fldCharType="begin"/>
            </w:r>
            <w:r w:rsidR="00DD3C79">
              <w:rPr>
                <w:noProof/>
                <w:webHidden/>
              </w:rPr>
              <w:instrText xml:space="preserve"> PAGEREF _Toc24014472 \h </w:instrText>
            </w:r>
            <w:r w:rsidR="00DD3C79">
              <w:rPr>
                <w:noProof/>
                <w:webHidden/>
              </w:rPr>
            </w:r>
            <w:r w:rsidR="00DD3C79">
              <w:rPr>
                <w:noProof/>
                <w:webHidden/>
              </w:rPr>
              <w:fldChar w:fldCharType="separate"/>
            </w:r>
            <w:r w:rsidR="00B95861">
              <w:rPr>
                <w:noProof/>
                <w:webHidden/>
              </w:rPr>
              <w:t>40</w:t>
            </w:r>
            <w:r w:rsidR="00DD3C79">
              <w:rPr>
                <w:noProof/>
                <w:webHidden/>
              </w:rPr>
              <w:fldChar w:fldCharType="end"/>
            </w:r>
          </w:hyperlink>
        </w:p>
        <w:p w14:paraId="17831F20"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73" w:history="1">
            <w:r w:rsidR="00DD3C79" w:rsidRPr="00E6591F">
              <w:rPr>
                <w:rStyle w:val="afa"/>
                <w:rFonts w:ascii="微软雅黑" w:eastAsia="微软雅黑" w:hAnsi="微软雅黑"/>
                <w:noProof/>
              </w:rPr>
              <w:t>7.2.3.</w:t>
            </w:r>
            <w:r w:rsidR="00DD3C79">
              <w:rPr>
                <w:noProof/>
                <w:kern w:val="2"/>
                <w:sz w:val="21"/>
              </w:rPr>
              <w:tab/>
            </w:r>
            <w:r w:rsidR="00DD3C79" w:rsidRPr="00E6591F">
              <w:rPr>
                <w:rStyle w:val="afa"/>
                <w:rFonts w:ascii="微软雅黑" w:eastAsia="微软雅黑" w:hAnsi="微软雅黑"/>
                <w:noProof/>
              </w:rPr>
              <w:t>压力测试</w:t>
            </w:r>
            <w:r w:rsidR="00DD3C79">
              <w:rPr>
                <w:noProof/>
                <w:webHidden/>
              </w:rPr>
              <w:tab/>
            </w:r>
            <w:r w:rsidR="00DD3C79">
              <w:rPr>
                <w:noProof/>
                <w:webHidden/>
              </w:rPr>
              <w:fldChar w:fldCharType="begin"/>
            </w:r>
            <w:r w:rsidR="00DD3C79">
              <w:rPr>
                <w:noProof/>
                <w:webHidden/>
              </w:rPr>
              <w:instrText xml:space="preserve"> PAGEREF _Toc24014473 \h </w:instrText>
            </w:r>
            <w:r w:rsidR="00DD3C79">
              <w:rPr>
                <w:noProof/>
                <w:webHidden/>
              </w:rPr>
            </w:r>
            <w:r w:rsidR="00DD3C79">
              <w:rPr>
                <w:noProof/>
                <w:webHidden/>
              </w:rPr>
              <w:fldChar w:fldCharType="separate"/>
            </w:r>
            <w:r w:rsidR="00B95861">
              <w:rPr>
                <w:noProof/>
                <w:webHidden/>
              </w:rPr>
              <w:t>40</w:t>
            </w:r>
            <w:r w:rsidR="00DD3C79">
              <w:rPr>
                <w:noProof/>
                <w:webHidden/>
              </w:rPr>
              <w:fldChar w:fldCharType="end"/>
            </w:r>
          </w:hyperlink>
        </w:p>
        <w:p w14:paraId="1C4DBFB5" w14:textId="77777777" w:rsidR="00DD3C79" w:rsidRDefault="009E5FAC" w:rsidP="00AD5214">
          <w:pPr>
            <w:pStyle w:val="TOC3"/>
            <w:tabs>
              <w:tab w:val="left" w:pos="1680"/>
              <w:tab w:val="right" w:leader="dot" w:pos="8296"/>
            </w:tabs>
            <w:adjustRightInd w:val="0"/>
            <w:snapToGrid w:val="0"/>
            <w:spacing w:after="0" w:line="276" w:lineRule="auto"/>
            <w:ind w:left="880"/>
            <w:rPr>
              <w:noProof/>
              <w:kern w:val="2"/>
              <w:sz w:val="21"/>
            </w:rPr>
          </w:pPr>
          <w:hyperlink w:anchor="_Toc24014474" w:history="1">
            <w:r w:rsidR="00DD3C79" w:rsidRPr="00E6591F">
              <w:rPr>
                <w:rStyle w:val="afa"/>
                <w:rFonts w:ascii="微软雅黑" w:eastAsia="微软雅黑" w:hAnsi="微软雅黑"/>
                <w:noProof/>
              </w:rPr>
              <w:t>7.2.4.</w:t>
            </w:r>
            <w:r w:rsidR="00DD3C79">
              <w:rPr>
                <w:noProof/>
                <w:kern w:val="2"/>
                <w:sz w:val="21"/>
              </w:rPr>
              <w:tab/>
            </w:r>
            <w:r w:rsidR="00DD3C79" w:rsidRPr="00E6591F">
              <w:rPr>
                <w:rStyle w:val="afa"/>
                <w:rFonts w:ascii="微软雅黑" w:eastAsia="微软雅黑" w:hAnsi="微软雅黑"/>
                <w:noProof/>
              </w:rPr>
              <w:t>稳定性测试</w:t>
            </w:r>
            <w:r w:rsidR="00DD3C79">
              <w:rPr>
                <w:noProof/>
                <w:webHidden/>
              </w:rPr>
              <w:tab/>
            </w:r>
            <w:r w:rsidR="00DD3C79">
              <w:rPr>
                <w:noProof/>
                <w:webHidden/>
              </w:rPr>
              <w:fldChar w:fldCharType="begin"/>
            </w:r>
            <w:r w:rsidR="00DD3C79">
              <w:rPr>
                <w:noProof/>
                <w:webHidden/>
              </w:rPr>
              <w:instrText xml:space="preserve"> PAGEREF _Toc24014474 \h </w:instrText>
            </w:r>
            <w:r w:rsidR="00DD3C79">
              <w:rPr>
                <w:noProof/>
                <w:webHidden/>
              </w:rPr>
            </w:r>
            <w:r w:rsidR="00DD3C79">
              <w:rPr>
                <w:noProof/>
                <w:webHidden/>
              </w:rPr>
              <w:fldChar w:fldCharType="separate"/>
            </w:r>
            <w:r w:rsidR="00B95861">
              <w:rPr>
                <w:noProof/>
                <w:webHidden/>
              </w:rPr>
              <w:t>40</w:t>
            </w:r>
            <w:r w:rsidR="00DD3C79">
              <w:rPr>
                <w:noProof/>
                <w:webHidden/>
              </w:rPr>
              <w:fldChar w:fldCharType="end"/>
            </w:r>
          </w:hyperlink>
        </w:p>
        <w:p w14:paraId="6DC03541" w14:textId="77777777" w:rsidR="00DD3C79" w:rsidRDefault="009E5FAC" w:rsidP="00AD5214">
          <w:pPr>
            <w:pStyle w:val="TOC1"/>
            <w:tabs>
              <w:tab w:val="left" w:pos="420"/>
              <w:tab w:val="right" w:leader="dot" w:pos="8296"/>
            </w:tabs>
            <w:adjustRightInd w:val="0"/>
            <w:snapToGrid w:val="0"/>
            <w:spacing w:after="0" w:line="276" w:lineRule="auto"/>
            <w:rPr>
              <w:noProof/>
              <w:kern w:val="2"/>
              <w:sz w:val="21"/>
            </w:rPr>
          </w:pPr>
          <w:hyperlink w:anchor="_Toc24014475" w:history="1">
            <w:r w:rsidR="00DD3C79" w:rsidRPr="00E6591F">
              <w:rPr>
                <w:rStyle w:val="afa"/>
                <w:rFonts w:ascii="微软雅黑" w:eastAsia="微软雅黑" w:hAnsi="微软雅黑"/>
                <w:noProof/>
              </w:rPr>
              <w:t>8.</w:t>
            </w:r>
            <w:r w:rsidR="00DD3C79">
              <w:rPr>
                <w:noProof/>
                <w:kern w:val="2"/>
                <w:sz w:val="21"/>
              </w:rPr>
              <w:tab/>
            </w:r>
            <w:r w:rsidR="00DD3C79" w:rsidRPr="00E6591F">
              <w:rPr>
                <w:rStyle w:val="afa"/>
                <w:rFonts w:ascii="微软雅黑" w:eastAsia="微软雅黑" w:hAnsi="微软雅黑"/>
                <w:noProof/>
              </w:rPr>
              <w:t>自动化功能测试设计</w:t>
            </w:r>
            <w:r w:rsidR="00DD3C79">
              <w:rPr>
                <w:noProof/>
                <w:webHidden/>
              </w:rPr>
              <w:tab/>
            </w:r>
            <w:r w:rsidR="00DD3C79">
              <w:rPr>
                <w:noProof/>
                <w:webHidden/>
              </w:rPr>
              <w:fldChar w:fldCharType="begin"/>
            </w:r>
            <w:r w:rsidR="00DD3C79">
              <w:rPr>
                <w:noProof/>
                <w:webHidden/>
              </w:rPr>
              <w:instrText xml:space="preserve"> PAGEREF _Toc24014475 \h </w:instrText>
            </w:r>
            <w:r w:rsidR="00DD3C79">
              <w:rPr>
                <w:noProof/>
                <w:webHidden/>
              </w:rPr>
            </w:r>
            <w:r w:rsidR="00DD3C79">
              <w:rPr>
                <w:noProof/>
                <w:webHidden/>
              </w:rPr>
              <w:fldChar w:fldCharType="separate"/>
            </w:r>
            <w:r w:rsidR="00B95861">
              <w:rPr>
                <w:noProof/>
                <w:webHidden/>
              </w:rPr>
              <w:t>41</w:t>
            </w:r>
            <w:r w:rsidR="00DD3C79">
              <w:rPr>
                <w:noProof/>
                <w:webHidden/>
              </w:rPr>
              <w:fldChar w:fldCharType="end"/>
            </w:r>
          </w:hyperlink>
        </w:p>
        <w:p w14:paraId="01C7E8CA"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76" w:history="1">
            <w:r w:rsidR="00DD3C79" w:rsidRPr="00E6591F">
              <w:rPr>
                <w:rStyle w:val="afa"/>
                <w:rFonts w:ascii="微软雅黑" w:eastAsia="微软雅黑" w:hAnsi="微软雅黑"/>
                <w:noProof/>
              </w:rPr>
              <w:t>8.1.</w:t>
            </w:r>
            <w:r w:rsidR="00DD3C79">
              <w:rPr>
                <w:noProof/>
                <w:kern w:val="2"/>
                <w:sz w:val="21"/>
              </w:rPr>
              <w:tab/>
            </w:r>
            <w:r w:rsidR="00DD3C79" w:rsidRPr="00E6591F">
              <w:rPr>
                <w:rStyle w:val="afa"/>
                <w:rFonts w:ascii="微软雅黑" w:eastAsia="微软雅黑" w:hAnsi="微软雅黑"/>
                <w:noProof/>
              </w:rPr>
              <w:t>测试工具 (HP QTP v11.0)</w:t>
            </w:r>
            <w:r w:rsidR="00DD3C79">
              <w:rPr>
                <w:noProof/>
                <w:webHidden/>
              </w:rPr>
              <w:tab/>
            </w:r>
            <w:r w:rsidR="00DD3C79">
              <w:rPr>
                <w:noProof/>
                <w:webHidden/>
              </w:rPr>
              <w:fldChar w:fldCharType="begin"/>
            </w:r>
            <w:r w:rsidR="00DD3C79">
              <w:rPr>
                <w:noProof/>
                <w:webHidden/>
              </w:rPr>
              <w:instrText xml:space="preserve"> PAGEREF _Toc24014476 \h </w:instrText>
            </w:r>
            <w:r w:rsidR="00DD3C79">
              <w:rPr>
                <w:noProof/>
                <w:webHidden/>
              </w:rPr>
            </w:r>
            <w:r w:rsidR="00DD3C79">
              <w:rPr>
                <w:noProof/>
                <w:webHidden/>
              </w:rPr>
              <w:fldChar w:fldCharType="separate"/>
            </w:r>
            <w:r w:rsidR="00B95861">
              <w:rPr>
                <w:noProof/>
                <w:webHidden/>
              </w:rPr>
              <w:t>41</w:t>
            </w:r>
            <w:r w:rsidR="00DD3C79">
              <w:rPr>
                <w:noProof/>
                <w:webHidden/>
              </w:rPr>
              <w:fldChar w:fldCharType="end"/>
            </w:r>
          </w:hyperlink>
        </w:p>
        <w:p w14:paraId="6D3A4FB1"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77" w:history="1">
            <w:r w:rsidR="00DD3C79" w:rsidRPr="00E6591F">
              <w:rPr>
                <w:rStyle w:val="afa"/>
                <w:rFonts w:ascii="微软雅黑" w:eastAsia="微软雅黑" w:hAnsi="微软雅黑"/>
                <w:noProof/>
              </w:rPr>
              <w:t>8.2.</w:t>
            </w:r>
            <w:r w:rsidR="00DD3C79">
              <w:rPr>
                <w:noProof/>
                <w:kern w:val="2"/>
                <w:sz w:val="21"/>
              </w:rPr>
              <w:tab/>
            </w:r>
            <w:r w:rsidR="00DD3C79" w:rsidRPr="00E6591F">
              <w:rPr>
                <w:rStyle w:val="afa"/>
                <w:rFonts w:ascii="微软雅黑" w:eastAsia="微软雅黑" w:hAnsi="微软雅黑"/>
                <w:noProof/>
              </w:rPr>
              <w:t>测试流程</w:t>
            </w:r>
            <w:r w:rsidR="00DD3C79">
              <w:rPr>
                <w:noProof/>
                <w:webHidden/>
              </w:rPr>
              <w:tab/>
            </w:r>
            <w:r w:rsidR="00DD3C79">
              <w:rPr>
                <w:noProof/>
                <w:webHidden/>
              </w:rPr>
              <w:fldChar w:fldCharType="begin"/>
            </w:r>
            <w:r w:rsidR="00DD3C79">
              <w:rPr>
                <w:noProof/>
                <w:webHidden/>
              </w:rPr>
              <w:instrText xml:space="preserve"> PAGEREF _Toc24014477 \h </w:instrText>
            </w:r>
            <w:r w:rsidR="00DD3C79">
              <w:rPr>
                <w:noProof/>
                <w:webHidden/>
              </w:rPr>
            </w:r>
            <w:r w:rsidR="00DD3C79">
              <w:rPr>
                <w:noProof/>
                <w:webHidden/>
              </w:rPr>
              <w:fldChar w:fldCharType="separate"/>
            </w:r>
            <w:r w:rsidR="00B95861">
              <w:rPr>
                <w:noProof/>
                <w:webHidden/>
              </w:rPr>
              <w:t>41</w:t>
            </w:r>
            <w:r w:rsidR="00DD3C79">
              <w:rPr>
                <w:noProof/>
                <w:webHidden/>
              </w:rPr>
              <w:fldChar w:fldCharType="end"/>
            </w:r>
          </w:hyperlink>
        </w:p>
        <w:p w14:paraId="71102FFD" w14:textId="77777777" w:rsidR="00DD3C79" w:rsidRDefault="009E5FAC" w:rsidP="00AD5214">
          <w:pPr>
            <w:pStyle w:val="TOC1"/>
            <w:tabs>
              <w:tab w:val="left" w:pos="420"/>
              <w:tab w:val="right" w:leader="dot" w:pos="8296"/>
            </w:tabs>
            <w:adjustRightInd w:val="0"/>
            <w:snapToGrid w:val="0"/>
            <w:spacing w:after="0" w:line="276" w:lineRule="auto"/>
            <w:rPr>
              <w:noProof/>
              <w:kern w:val="2"/>
              <w:sz w:val="21"/>
            </w:rPr>
          </w:pPr>
          <w:hyperlink w:anchor="_Toc24014478" w:history="1">
            <w:r w:rsidR="00DD3C79" w:rsidRPr="00E6591F">
              <w:rPr>
                <w:rStyle w:val="afa"/>
                <w:rFonts w:ascii="微软雅黑" w:eastAsia="微软雅黑" w:hAnsi="微软雅黑"/>
                <w:noProof/>
              </w:rPr>
              <w:t>9.</w:t>
            </w:r>
            <w:r w:rsidR="00DD3C79">
              <w:rPr>
                <w:noProof/>
                <w:kern w:val="2"/>
                <w:sz w:val="21"/>
              </w:rPr>
              <w:tab/>
            </w:r>
            <w:r w:rsidR="00DD3C79" w:rsidRPr="00E6591F">
              <w:rPr>
                <w:rStyle w:val="afa"/>
                <w:rFonts w:ascii="微软雅黑" w:eastAsia="微软雅黑" w:hAnsi="微软雅黑"/>
                <w:noProof/>
              </w:rPr>
              <w:t>自动化安全测试</w:t>
            </w:r>
            <w:r w:rsidR="00DD3C79">
              <w:rPr>
                <w:noProof/>
                <w:webHidden/>
              </w:rPr>
              <w:tab/>
            </w:r>
            <w:r w:rsidR="00DD3C79">
              <w:rPr>
                <w:noProof/>
                <w:webHidden/>
              </w:rPr>
              <w:fldChar w:fldCharType="begin"/>
            </w:r>
            <w:r w:rsidR="00DD3C79">
              <w:rPr>
                <w:noProof/>
                <w:webHidden/>
              </w:rPr>
              <w:instrText xml:space="preserve"> PAGEREF _Toc24014478 \h </w:instrText>
            </w:r>
            <w:r w:rsidR="00DD3C79">
              <w:rPr>
                <w:noProof/>
                <w:webHidden/>
              </w:rPr>
            </w:r>
            <w:r w:rsidR="00DD3C79">
              <w:rPr>
                <w:noProof/>
                <w:webHidden/>
              </w:rPr>
              <w:fldChar w:fldCharType="separate"/>
            </w:r>
            <w:r w:rsidR="00B95861">
              <w:rPr>
                <w:noProof/>
                <w:webHidden/>
              </w:rPr>
              <w:t>43</w:t>
            </w:r>
            <w:r w:rsidR="00DD3C79">
              <w:rPr>
                <w:noProof/>
                <w:webHidden/>
              </w:rPr>
              <w:fldChar w:fldCharType="end"/>
            </w:r>
          </w:hyperlink>
        </w:p>
        <w:p w14:paraId="150DE30A"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79" w:history="1">
            <w:r w:rsidR="00DD3C79" w:rsidRPr="00E6591F">
              <w:rPr>
                <w:rStyle w:val="afa"/>
                <w:rFonts w:ascii="微软雅黑" w:eastAsia="微软雅黑" w:hAnsi="微软雅黑"/>
                <w:noProof/>
              </w:rPr>
              <w:t>9.1.</w:t>
            </w:r>
            <w:r w:rsidR="00DD3C79">
              <w:rPr>
                <w:noProof/>
                <w:kern w:val="2"/>
                <w:sz w:val="21"/>
              </w:rPr>
              <w:tab/>
            </w:r>
            <w:r w:rsidR="00DD3C79" w:rsidRPr="00E6591F">
              <w:rPr>
                <w:rStyle w:val="afa"/>
                <w:rFonts w:ascii="微软雅黑" w:eastAsia="微软雅黑" w:hAnsi="微软雅黑"/>
                <w:noProof/>
              </w:rPr>
              <w:t>测试工具</w:t>
            </w:r>
            <w:r w:rsidR="00DD3C79">
              <w:rPr>
                <w:noProof/>
                <w:webHidden/>
              </w:rPr>
              <w:tab/>
            </w:r>
            <w:r w:rsidR="00DD3C79">
              <w:rPr>
                <w:noProof/>
                <w:webHidden/>
              </w:rPr>
              <w:fldChar w:fldCharType="begin"/>
            </w:r>
            <w:r w:rsidR="00DD3C79">
              <w:rPr>
                <w:noProof/>
                <w:webHidden/>
              </w:rPr>
              <w:instrText xml:space="preserve"> PAGEREF _Toc24014479 \h </w:instrText>
            </w:r>
            <w:r w:rsidR="00DD3C79">
              <w:rPr>
                <w:noProof/>
                <w:webHidden/>
              </w:rPr>
            </w:r>
            <w:r w:rsidR="00DD3C79">
              <w:rPr>
                <w:noProof/>
                <w:webHidden/>
              </w:rPr>
              <w:fldChar w:fldCharType="separate"/>
            </w:r>
            <w:r w:rsidR="00B95861">
              <w:rPr>
                <w:noProof/>
                <w:webHidden/>
              </w:rPr>
              <w:t>43</w:t>
            </w:r>
            <w:r w:rsidR="00DD3C79">
              <w:rPr>
                <w:noProof/>
                <w:webHidden/>
              </w:rPr>
              <w:fldChar w:fldCharType="end"/>
            </w:r>
          </w:hyperlink>
        </w:p>
        <w:p w14:paraId="50CBC049" w14:textId="77777777" w:rsidR="00DD3C79" w:rsidRDefault="009E5FAC" w:rsidP="00AD5214">
          <w:pPr>
            <w:pStyle w:val="TOC2"/>
            <w:tabs>
              <w:tab w:val="left" w:pos="1260"/>
              <w:tab w:val="right" w:leader="dot" w:pos="8296"/>
            </w:tabs>
            <w:adjustRightInd w:val="0"/>
            <w:snapToGrid w:val="0"/>
            <w:spacing w:after="0" w:line="276" w:lineRule="auto"/>
            <w:ind w:left="440"/>
            <w:rPr>
              <w:noProof/>
              <w:kern w:val="2"/>
              <w:sz w:val="21"/>
            </w:rPr>
          </w:pPr>
          <w:hyperlink w:anchor="_Toc24014480" w:history="1">
            <w:r w:rsidR="00DD3C79" w:rsidRPr="00E6591F">
              <w:rPr>
                <w:rStyle w:val="afa"/>
                <w:rFonts w:ascii="微软雅黑" w:eastAsia="微软雅黑" w:hAnsi="微软雅黑"/>
                <w:noProof/>
              </w:rPr>
              <w:t>9.2.</w:t>
            </w:r>
            <w:r w:rsidR="00DD3C79">
              <w:rPr>
                <w:noProof/>
                <w:kern w:val="2"/>
                <w:sz w:val="21"/>
              </w:rPr>
              <w:tab/>
            </w:r>
            <w:r w:rsidR="00DD3C79" w:rsidRPr="00E6591F">
              <w:rPr>
                <w:rStyle w:val="afa"/>
                <w:rFonts w:ascii="微软雅黑" w:eastAsia="微软雅黑" w:hAnsi="微软雅黑"/>
                <w:noProof/>
              </w:rPr>
              <w:t>测试流程</w:t>
            </w:r>
            <w:r w:rsidR="00DD3C79">
              <w:rPr>
                <w:noProof/>
                <w:webHidden/>
              </w:rPr>
              <w:tab/>
            </w:r>
            <w:r w:rsidR="00DD3C79">
              <w:rPr>
                <w:noProof/>
                <w:webHidden/>
              </w:rPr>
              <w:fldChar w:fldCharType="begin"/>
            </w:r>
            <w:r w:rsidR="00DD3C79">
              <w:rPr>
                <w:noProof/>
                <w:webHidden/>
              </w:rPr>
              <w:instrText xml:space="preserve"> PAGEREF _Toc24014480 \h </w:instrText>
            </w:r>
            <w:r w:rsidR="00DD3C79">
              <w:rPr>
                <w:noProof/>
                <w:webHidden/>
              </w:rPr>
            </w:r>
            <w:r w:rsidR="00DD3C79">
              <w:rPr>
                <w:noProof/>
                <w:webHidden/>
              </w:rPr>
              <w:fldChar w:fldCharType="separate"/>
            </w:r>
            <w:r w:rsidR="00B95861">
              <w:rPr>
                <w:noProof/>
                <w:webHidden/>
              </w:rPr>
              <w:t>43</w:t>
            </w:r>
            <w:r w:rsidR="00DD3C79">
              <w:rPr>
                <w:noProof/>
                <w:webHidden/>
              </w:rPr>
              <w:fldChar w:fldCharType="end"/>
            </w:r>
          </w:hyperlink>
        </w:p>
        <w:p w14:paraId="339C9F90" w14:textId="77777777" w:rsidR="004C094A" w:rsidRPr="00E94C2E" w:rsidRDefault="000C074F" w:rsidP="00942CCA">
          <w:pPr>
            <w:spacing w:after="0" w:line="240" w:lineRule="auto"/>
            <w:rPr>
              <w:rFonts w:ascii="微软雅黑" w:eastAsia="微软雅黑" w:hAnsi="微软雅黑"/>
              <w:sz w:val="18"/>
            </w:rPr>
          </w:pPr>
          <w:r w:rsidRPr="00E94C2E">
            <w:rPr>
              <w:rFonts w:ascii="微软雅黑" w:eastAsia="微软雅黑" w:hAnsi="微软雅黑"/>
              <w:bCs/>
              <w:noProof/>
              <w:sz w:val="2"/>
            </w:rPr>
            <w:fldChar w:fldCharType="end"/>
          </w:r>
        </w:p>
      </w:sdtContent>
    </w:sdt>
    <w:p w14:paraId="1AA2387F" w14:textId="77777777" w:rsidR="00FD51B2" w:rsidRPr="00E94C2E" w:rsidRDefault="004C094A" w:rsidP="00942CCA">
      <w:pPr>
        <w:spacing w:line="240" w:lineRule="auto"/>
        <w:rPr>
          <w:rFonts w:ascii="微软雅黑" w:eastAsia="微软雅黑" w:hAnsi="微软雅黑"/>
        </w:rPr>
      </w:pPr>
      <w:r w:rsidRPr="00E94C2E">
        <w:rPr>
          <w:rFonts w:ascii="微软雅黑" w:eastAsia="微软雅黑" w:hAnsi="微软雅黑"/>
        </w:rPr>
        <w:br w:type="page"/>
      </w:r>
    </w:p>
    <w:p w14:paraId="5C5E2A2A" w14:textId="77777777" w:rsidR="009E5DAF" w:rsidRPr="00E94C2E" w:rsidRDefault="009E5DAF" w:rsidP="00D94A3B">
      <w:pPr>
        <w:pStyle w:val="1"/>
        <w:widowControl w:val="0"/>
        <w:numPr>
          <w:ilvl w:val="0"/>
          <w:numId w:val="18"/>
        </w:numPr>
        <w:snapToGrid w:val="0"/>
        <w:spacing w:before="0" w:line="360" w:lineRule="auto"/>
        <w:jc w:val="both"/>
        <w:rPr>
          <w:rFonts w:ascii="微软雅黑" w:eastAsia="微软雅黑" w:hAnsi="微软雅黑" w:cs="微软雅黑"/>
        </w:rPr>
      </w:pPr>
      <w:bookmarkStart w:id="0" w:name="_Toc356897858"/>
      <w:bookmarkStart w:id="1" w:name="_Toc416377839"/>
      <w:bookmarkStart w:id="2" w:name="_Toc24014405"/>
      <w:r w:rsidRPr="00E94C2E">
        <w:rPr>
          <w:rFonts w:ascii="微软雅黑" w:eastAsia="微软雅黑" w:hAnsi="微软雅黑" w:cs="微软雅黑" w:hint="eastAsia"/>
        </w:rPr>
        <w:lastRenderedPageBreak/>
        <w:t>概述</w:t>
      </w:r>
      <w:bookmarkEnd w:id="0"/>
      <w:bookmarkEnd w:id="1"/>
      <w:bookmarkEnd w:id="2"/>
    </w:p>
    <w:p w14:paraId="238478C8" w14:textId="77777777" w:rsidR="009E5DAF" w:rsidRPr="00E94C2E" w:rsidRDefault="009E5DAF" w:rsidP="00D94A3B">
      <w:pPr>
        <w:pStyle w:val="2"/>
        <w:widowControl w:val="0"/>
        <w:numPr>
          <w:ilvl w:val="1"/>
          <w:numId w:val="18"/>
        </w:numPr>
        <w:snapToGrid w:val="0"/>
        <w:spacing w:before="0" w:line="360" w:lineRule="auto"/>
        <w:jc w:val="both"/>
        <w:rPr>
          <w:rFonts w:ascii="微软雅黑" w:eastAsia="微软雅黑" w:hAnsi="微软雅黑" w:cs="微软雅黑"/>
        </w:rPr>
      </w:pPr>
      <w:bookmarkStart w:id="3" w:name="_Toc356897859"/>
      <w:bookmarkStart w:id="4" w:name="_Toc416377840"/>
      <w:bookmarkStart w:id="5" w:name="_Toc24014406"/>
      <w:r w:rsidRPr="00E94C2E">
        <w:rPr>
          <w:rFonts w:ascii="微软雅黑" w:eastAsia="微软雅黑" w:hAnsi="微软雅黑" w:cs="微软雅黑" w:hint="eastAsia"/>
        </w:rPr>
        <w:t>项目背景</w:t>
      </w:r>
      <w:bookmarkEnd w:id="3"/>
      <w:bookmarkEnd w:id="4"/>
      <w:bookmarkEnd w:id="5"/>
    </w:p>
    <w:p w14:paraId="2C1A5D3C" w14:textId="77777777" w:rsidR="009E3643" w:rsidRPr="00E94C2E" w:rsidRDefault="009E3643" w:rsidP="009E3643">
      <w:pPr>
        <w:snapToGrid w:val="0"/>
        <w:spacing w:after="0" w:line="360" w:lineRule="auto"/>
        <w:ind w:firstLineChars="218" w:firstLine="480"/>
        <w:rPr>
          <w:rFonts w:ascii="微软雅黑" w:eastAsia="微软雅黑" w:hAnsi="微软雅黑" w:cs="微软雅黑"/>
        </w:rPr>
      </w:pPr>
      <w:r w:rsidRPr="00E94C2E">
        <w:rPr>
          <w:rFonts w:ascii="微软雅黑" w:eastAsia="微软雅黑" w:hAnsi="微软雅黑" w:cs="微软雅黑" w:hint="eastAsia"/>
        </w:rPr>
        <w:t>《全国报刊索引》创立于</w:t>
      </w:r>
      <w:r w:rsidRPr="00E94C2E">
        <w:rPr>
          <w:rFonts w:ascii="微软雅黑" w:eastAsia="微软雅黑" w:hAnsi="微软雅黑" w:cs="微软雅黑"/>
        </w:rPr>
        <w:t>1955年，是上海图书馆（上海科学技术情报研究所）主管主办并倾力打造的知名信息服务品牌。</w:t>
      </w:r>
    </w:p>
    <w:p w14:paraId="0A7792B4" w14:textId="77777777" w:rsidR="009E3643" w:rsidRPr="00E94C2E" w:rsidRDefault="009E3643" w:rsidP="009E3643">
      <w:pPr>
        <w:snapToGrid w:val="0"/>
        <w:spacing w:after="0" w:line="360" w:lineRule="auto"/>
        <w:ind w:firstLineChars="218" w:firstLine="480"/>
        <w:rPr>
          <w:rFonts w:ascii="微软雅黑" w:eastAsia="微软雅黑" w:hAnsi="微软雅黑" w:cs="微软雅黑"/>
        </w:rPr>
      </w:pPr>
      <w:r w:rsidRPr="00E94C2E">
        <w:rPr>
          <w:rFonts w:ascii="微软雅黑" w:eastAsia="微软雅黑" w:hAnsi="微软雅黑" w:cs="微软雅黑" w:hint="eastAsia"/>
        </w:rPr>
        <w:t>上海图书馆的中文报刊文献馆藏在海内外具有举足轻重的地位。</w:t>
      </w:r>
      <w:r w:rsidRPr="00E94C2E">
        <w:rPr>
          <w:rFonts w:ascii="微软雅黑" w:eastAsia="微软雅黑" w:hAnsi="微软雅黑" w:cs="微软雅黑"/>
        </w:rPr>
        <w:t>1955年，在国家文化部的委托下，上海图书馆创办了《全国报刊索引》杂志，旨在汇聚和揭示全国出版发行的所有报刊文献资源内容，它也成为国内最早出版发行的综合性中文报刊文献检索工具。</w:t>
      </w:r>
    </w:p>
    <w:p w14:paraId="2843B6F1" w14:textId="77777777" w:rsidR="009E3643" w:rsidRPr="00E94C2E" w:rsidRDefault="009E3643" w:rsidP="009E3643">
      <w:pPr>
        <w:snapToGrid w:val="0"/>
        <w:spacing w:after="0" w:line="360" w:lineRule="auto"/>
        <w:ind w:firstLineChars="218" w:firstLine="480"/>
        <w:rPr>
          <w:rFonts w:ascii="微软雅黑" w:eastAsia="微软雅黑" w:hAnsi="微软雅黑" w:cs="微软雅黑"/>
        </w:rPr>
      </w:pPr>
      <w:r w:rsidRPr="00E94C2E">
        <w:rPr>
          <w:rFonts w:ascii="微软雅黑" w:eastAsia="微软雅黑" w:hAnsi="微软雅黑" w:cs="微软雅黑" w:hint="eastAsia"/>
        </w:rPr>
        <w:t>六十余年来，《全国报刊索引》已由最初的月刊，发展成为集印刷版与网络服务平台为一体的综合性知识服务体系，现可提供</w:t>
      </w:r>
      <w:r w:rsidRPr="00E94C2E">
        <w:rPr>
          <w:rFonts w:ascii="微软雅黑" w:eastAsia="微软雅黑" w:hAnsi="微软雅黑" w:cs="微软雅黑"/>
        </w:rPr>
        <w:t>5万余种报刊、5000余万篇文献的一站式服务，年更新数据量超过500万条，相继挖掘出版了《晚清期刊全文数据库》（1833～1911）、《民国时期期刊全文数据库》（1911～1949）、《字林洋行中英文报全文纸数据库》（1850～1951）等珍稀数字资源。</w:t>
      </w:r>
    </w:p>
    <w:p w14:paraId="48CE1431" w14:textId="77777777" w:rsidR="009E3643" w:rsidRPr="00E94C2E" w:rsidRDefault="009E3643" w:rsidP="009E3643">
      <w:pPr>
        <w:snapToGrid w:val="0"/>
        <w:spacing w:after="0" w:line="360" w:lineRule="auto"/>
        <w:ind w:firstLineChars="218" w:firstLine="480"/>
        <w:rPr>
          <w:rFonts w:ascii="微软雅黑" w:eastAsia="微软雅黑" w:hAnsi="微软雅黑" w:cs="微软雅黑"/>
        </w:rPr>
      </w:pPr>
      <w:r w:rsidRPr="00E94C2E">
        <w:rPr>
          <w:rFonts w:ascii="微软雅黑" w:eastAsia="微软雅黑" w:hAnsi="微软雅黑" w:cs="微软雅黑" w:hint="eastAsia"/>
        </w:rPr>
        <w:t>为了给读者用户带来更好的使用体验，网络服务平台历经多次改版升级，逐步优化平台架构、扩充服务功能，努力实现知识服务的全面性、多样性与互动性，为读者用户提供更专业化、规范化、人性化的数字资源服务。凭借珍贵丰富的资源收藏、专业的二次文献组织和深度的知识挖掘，《全国报刊索引》以精致的服务获得了海内外用户的广泛认可，并致力于成为中国近代报刊数字文献资源的权威知识服务体系。</w:t>
      </w:r>
    </w:p>
    <w:p w14:paraId="24E97112" w14:textId="77777777" w:rsidR="009E5DAF" w:rsidRPr="00E94C2E" w:rsidRDefault="009E3643" w:rsidP="009E3643">
      <w:pPr>
        <w:snapToGrid w:val="0"/>
        <w:spacing w:after="0" w:line="360" w:lineRule="auto"/>
        <w:ind w:firstLineChars="218" w:firstLine="480"/>
        <w:rPr>
          <w:rFonts w:ascii="微软雅黑" w:eastAsia="微软雅黑" w:hAnsi="微软雅黑" w:cs="微软雅黑"/>
          <w:szCs w:val="20"/>
        </w:rPr>
      </w:pPr>
      <w:r w:rsidRPr="00E94C2E">
        <w:rPr>
          <w:rFonts w:ascii="微软雅黑" w:eastAsia="微软雅黑" w:hAnsi="微软雅黑" w:cs="微软雅黑" w:hint="eastAsia"/>
        </w:rPr>
        <w:t>随着资源加工的逐步深入，以中国近代中文期刊全文数据库（简称全文</w:t>
      </w:r>
      <w:r w:rsidRPr="00E94C2E">
        <w:rPr>
          <w:rFonts w:ascii="微软雅黑" w:eastAsia="微软雅黑" w:hAnsi="微软雅黑" w:cs="微软雅黑"/>
        </w:rPr>
        <w:t>OCR）为代表的精品资源不断加入到服务平台的资源序列中，而目前的服务平台在对这些精品资源的服务呈现上难以发挥精品资源的内在价值，亟需进行服务功能的升级，让这些资源得到充分揭示，满足广大用户的专业服务需求</w:t>
      </w:r>
      <w:r w:rsidR="009E5DAF" w:rsidRPr="00E94C2E">
        <w:rPr>
          <w:rFonts w:ascii="微软雅黑" w:eastAsia="微软雅黑" w:hAnsi="微软雅黑" w:cs="微软雅黑" w:hint="eastAsia"/>
          <w:szCs w:val="20"/>
        </w:rPr>
        <w:t xml:space="preserve">。 </w:t>
      </w:r>
    </w:p>
    <w:p w14:paraId="2AA38E24" w14:textId="77777777" w:rsidR="009E5DAF" w:rsidRPr="00E94C2E" w:rsidRDefault="009E5DAF" w:rsidP="00D94A3B">
      <w:pPr>
        <w:pStyle w:val="2"/>
        <w:widowControl w:val="0"/>
        <w:numPr>
          <w:ilvl w:val="1"/>
          <w:numId w:val="18"/>
        </w:numPr>
        <w:snapToGrid w:val="0"/>
        <w:spacing w:before="0" w:line="360" w:lineRule="auto"/>
        <w:jc w:val="both"/>
        <w:rPr>
          <w:rFonts w:ascii="微软雅黑" w:eastAsia="微软雅黑" w:hAnsi="微软雅黑" w:cs="微软雅黑"/>
        </w:rPr>
      </w:pPr>
      <w:bookmarkStart w:id="6" w:name="_Toc356897860"/>
      <w:bookmarkStart w:id="7" w:name="_Toc416377841"/>
      <w:bookmarkStart w:id="8" w:name="_Toc24014407"/>
      <w:r w:rsidRPr="00E94C2E">
        <w:rPr>
          <w:rFonts w:ascii="微软雅黑" w:eastAsia="微软雅黑" w:hAnsi="微软雅黑" w:cs="微软雅黑" w:hint="eastAsia"/>
        </w:rPr>
        <w:lastRenderedPageBreak/>
        <w:t>项目目标和内容</w:t>
      </w:r>
      <w:bookmarkEnd w:id="6"/>
      <w:bookmarkEnd w:id="7"/>
      <w:bookmarkEnd w:id="8"/>
    </w:p>
    <w:p w14:paraId="5F90C34F" w14:textId="77777777" w:rsidR="009A4D8F" w:rsidRPr="00E94C2E" w:rsidRDefault="009E5DAF" w:rsidP="009A4D8F">
      <w:pPr>
        <w:snapToGrid w:val="0"/>
        <w:spacing w:after="0" w:line="360" w:lineRule="auto"/>
        <w:rPr>
          <w:rFonts w:ascii="微软雅黑" w:eastAsia="微软雅黑" w:hAnsi="微软雅黑" w:cs="微软雅黑"/>
        </w:rPr>
      </w:pPr>
      <w:r w:rsidRPr="00E94C2E">
        <w:rPr>
          <w:rFonts w:ascii="微软雅黑" w:eastAsia="微软雅黑" w:hAnsi="微软雅黑" w:cs="微软雅黑" w:hint="eastAsia"/>
        </w:rPr>
        <w:tab/>
      </w:r>
      <w:r w:rsidR="009A4D8F" w:rsidRPr="00E94C2E">
        <w:rPr>
          <w:rFonts w:ascii="微软雅黑" w:eastAsia="微软雅黑" w:hAnsi="微软雅黑" w:cs="微软雅黑" w:hint="eastAsia"/>
        </w:rPr>
        <w:t>本项目的建设目标是针对全文</w:t>
      </w:r>
      <w:r w:rsidR="009A4D8F" w:rsidRPr="00E94C2E">
        <w:rPr>
          <w:rFonts w:ascii="微软雅黑" w:eastAsia="微软雅黑" w:hAnsi="微软雅黑" w:cs="微软雅黑"/>
        </w:rPr>
        <w:t>OCR资源升级服务功能，具体如下：</w:t>
      </w:r>
    </w:p>
    <w:p w14:paraId="4FA18B6F" w14:textId="77777777" w:rsidR="009A4D8F" w:rsidRPr="00E94C2E" w:rsidRDefault="009A4D8F" w:rsidP="009A4D8F">
      <w:pPr>
        <w:snapToGrid w:val="0"/>
        <w:spacing w:after="0" w:line="360" w:lineRule="auto"/>
        <w:rPr>
          <w:rFonts w:ascii="微软雅黑" w:eastAsia="微软雅黑" w:hAnsi="微软雅黑" w:cs="微软雅黑"/>
        </w:rPr>
      </w:pPr>
      <w:r w:rsidRPr="00E94C2E">
        <w:rPr>
          <w:rFonts w:ascii="微软雅黑" w:eastAsia="微软雅黑" w:hAnsi="微软雅黑" w:cs="微软雅黑"/>
        </w:rPr>
        <w:t>1）</w:t>
      </w:r>
      <w:r w:rsidRPr="00E94C2E">
        <w:rPr>
          <w:rFonts w:ascii="微软雅黑" w:eastAsia="微软雅黑" w:hAnsi="微软雅黑" w:cs="微软雅黑"/>
        </w:rPr>
        <w:tab/>
        <w:t>文献检索增加文章正文内容检索的功能，同时简繁检索结果保持一致；</w:t>
      </w:r>
    </w:p>
    <w:p w14:paraId="036F0415" w14:textId="77777777" w:rsidR="009A4D8F" w:rsidRPr="00E94C2E" w:rsidRDefault="009A4D8F" w:rsidP="009A4D8F">
      <w:pPr>
        <w:snapToGrid w:val="0"/>
        <w:spacing w:after="0" w:line="360" w:lineRule="auto"/>
        <w:rPr>
          <w:rFonts w:ascii="微软雅黑" w:eastAsia="微软雅黑" w:hAnsi="微软雅黑" w:cs="微软雅黑"/>
        </w:rPr>
      </w:pPr>
      <w:r w:rsidRPr="00E94C2E">
        <w:rPr>
          <w:rFonts w:ascii="微软雅黑" w:eastAsia="微软雅黑" w:hAnsi="微软雅黑" w:cs="微软雅黑"/>
        </w:rPr>
        <w:t>2）</w:t>
      </w:r>
      <w:r w:rsidRPr="00E94C2E">
        <w:rPr>
          <w:rFonts w:ascii="微软雅黑" w:eastAsia="微软雅黑" w:hAnsi="微软雅黑" w:cs="微软雅黑"/>
        </w:rPr>
        <w:tab/>
        <w:t>支持全文OCR精品资源的整本浏览，充分挖掘精品资源的文化价值；</w:t>
      </w:r>
    </w:p>
    <w:p w14:paraId="54FC5C8A" w14:textId="77777777" w:rsidR="009A4D8F" w:rsidRPr="00E94C2E" w:rsidRDefault="009A4D8F" w:rsidP="009A4D8F">
      <w:pPr>
        <w:snapToGrid w:val="0"/>
        <w:spacing w:after="0" w:line="360" w:lineRule="auto"/>
        <w:rPr>
          <w:rFonts w:ascii="微软雅黑" w:eastAsia="微软雅黑" w:hAnsi="微软雅黑" w:cs="微软雅黑"/>
        </w:rPr>
      </w:pPr>
      <w:r w:rsidRPr="00E94C2E">
        <w:rPr>
          <w:rFonts w:ascii="微软雅黑" w:eastAsia="微软雅黑" w:hAnsi="微软雅黑" w:cs="微软雅黑"/>
        </w:rPr>
        <w:t>3）</w:t>
      </w:r>
      <w:r w:rsidRPr="00E94C2E">
        <w:rPr>
          <w:rFonts w:ascii="微软雅黑" w:eastAsia="微软雅黑" w:hAnsi="微软雅黑" w:cs="微软雅黑"/>
        </w:rPr>
        <w:tab/>
        <w:t>升级镜像站管理工具和前台服务功能，全面支持全文OCR精品资源；</w:t>
      </w:r>
    </w:p>
    <w:p w14:paraId="7076FBD6" w14:textId="77777777" w:rsidR="009E5DAF" w:rsidRDefault="009E5DAF" w:rsidP="009A4D8F">
      <w:pPr>
        <w:widowControl w:val="0"/>
        <w:snapToGrid w:val="0"/>
        <w:spacing w:after="0" w:line="360" w:lineRule="auto"/>
        <w:jc w:val="both"/>
        <w:rPr>
          <w:rFonts w:ascii="微软雅黑" w:eastAsia="微软雅黑" w:hAnsi="微软雅黑" w:cs="微软雅黑"/>
          <w:szCs w:val="20"/>
        </w:rPr>
      </w:pPr>
    </w:p>
    <w:p w14:paraId="1FA83B8D" w14:textId="77777777" w:rsidR="00D4253B" w:rsidRDefault="00D4253B" w:rsidP="009A4D8F">
      <w:pPr>
        <w:widowControl w:val="0"/>
        <w:snapToGrid w:val="0"/>
        <w:spacing w:after="0" w:line="360" w:lineRule="auto"/>
        <w:jc w:val="both"/>
        <w:rPr>
          <w:rFonts w:ascii="微软雅黑" w:eastAsia="微软雅黑" w:hAnsi="微软雅黑" w:cs="微软雅黑"/>
          <w:szCs w:val="20"/>
        </w:rPr>
      </w:pPr>
      <w:r>
        <w:rPr>
          <w:rFonts w:ascii="微软雅黑" w:eastAsia="微软雅黑" w:hAnsi="微软雅黑" w:cs="微软雅黑"/>
          <w:szCs w:val="20"/>
        </w:rPr>
        <w:br w:type="page"/>
      </w:r>
    </w:p>
    <w:p w14:paraId="14015EFA" w14:textId="77777777" w:rsidR="009E5DAF" w:rsidRPr="00E94C2E" w:rsidRDefault="009E5DAF" w:rsidP="00D94A3B">
      <w:pPr>
        <w:pStyle w:val="1"/>
        <w:widowControl w:val="0"/>
        <w:numPr>
          <w:ilvl w:val="0"/>
          <w:numId w:val="18"/>
        </w:numPr>
        <w:snapToGrid w:val="0"/>
        <w:spacing w:before="0" w:line="360" w:lineRule="auto"/>
        <w:jc w:val="both"/>
        <w:rPr>
          <w:rFonts w:ascii="微软雅黑" w:eastAsia="微软雅黑" w:hAnsi="微软雅黑" w:cs="微软雅黑"/>
        </w:rPr>
      </w:pPr>
      <w:bookmarkStart w:id="9" w:name="_Toc356897861"/>
      <w:bookmarkStart w:id="10" w:name="_Toc416377842"/>
      <w:bookmarkStart w:id="11" w:name="_Toc24014408"/>
      <w:r w:rsidRPr="00E94C2E">
        <w:rPr>
          <w:rFonts w:ascii="微软雅黑" w:eastAsia="微软雅黑" w:hAnsi="微软雅黑" w:cs="微软雅黑" w:hint="eastAsia"/>
        </w:rPr>
        <w:lastRenderedPageBreak/>
        <w:t>系统架构</w:t>
      </w:r>
      <w:bookmarkEnd w:id="9"/>
      <w:bookmarkEnd w:id="10"/>
      <w:bookmarkEnd w:id="11"/>
    </w:p>
    <w:p w14:paraId="13A54CA1" w14:textId="77777777" w:rsidR="00F550FA" w:rsidRPr="00F550FA" w:rsidRDefault="00F550FA" w:rsidP="00F550FA">
      <w:pPr>
        <w:pStyle w:val="afb"/>
        <w:keepNext/>
        <w:keepLines/>
        <w:widowControl/>
        <w:numPr>
          <w:ilvl w:val="0"/>
          <w:numId w:val="1"/>
        </w:numPr>
        <w:snapToGrid w:val="0"/>
        <w:spacing w:line="360" w:lineRule="auto"/>
        <w:ind w:firstLineChars="0"/>
        <w:jc w:val="left"/>
        <w:outlineLvl w:val="1"/>
        <w:rPr>
          <w:rFonts w:ascii="微软雅黑" w:eastAsia="微软雅黑" w:hAnsi="微软雅黑" w:cstheme="majorBidi"/>
          <w:vanish/>
          <w:color w:val="000000" w:themeColor="text1"/>
          <w:kern w:val="0"/>
          <w:sz w:val="30"/>
          <w:szCs w:val="30"/>
        </w:rPr>
      </w:pPr>
      <w:bookmarkStart w:id="12" w:name="_Toc24014409"/>
      <w:bookmarkStart w:id="13" w:name="_Toc224357784"/>
      <w:bookmarkStart w:id="14" w:name="_Toc224359849"/>
      <w:bookmarkEnd w:id="12"/>
    </w:p>
    <w:p w14:paraId="47796B9E" w14:textId="77777777" w:rsidR="00F550FA" w:rsidRPr="00F550FA" w:rsidRDefault="00F550FA" w:rsidP="00F550FA">
      <w:pPr>
        <w:pStyle w:val="afb"/>
        <w:keepNext/>
        <w:keepLines/>
        <w:widowControl/>
        <w:numPr>
          <w:ilvl w:val="0"/>
          <w:numId w:val="1"/>
        </w:numPr>
        <w:snapToGrid w:val="0"/>
        <w:spacing w:line="360" w:lineRule="auto"/>
        <w:ind w:firstLineChars="0"/>
        <w:jc w:val="left"/>
        <w:outlineLvl w:val="1"/>
        <w:rPr>
          <w:rFonts w:ascii="微软雅黑" w:eastAsia="微软雅黑" w:hAnsi="微软雅黑" w:cstheme="majorBidi"/>
          <w:vanish/>
          <w:color w:val="000000" w:themeColor="text1"/>
          <w:kern w:val="0"/>
          <w:sz w:val="30"/>
          <w:szCs w:val="30"/>
        </w:rPr>
      </w:pPr>
      <w:bookmarkStart w:id="15" w:name="_Toc24014410"/>
      <w:bookmarkEnd w:id="15"/>
    </w:p>
    <w:p w14:paraId="18226FE8" w14:textId="77777777" w:rsidR="00C3351D" w:rsidRPr="00D4253B" w:rsidRDefault="00C3351D" w:rsidP="00F550FA">
      <w:pPr>
        <w:pStyle w:val="2"/>
        <w:numPr>
          <w:ilvl w:val="1"/>
          <w:numId w:val="1"/>
        </w:numPr>
        <w:snapToGrid w:val="0"/>
        <w:spacing w:before="0" w:line="360" w:lineRule="auto"/>
        <w:rPr>
          <w:rFonts w:ascii="微软雅黑" w:eastAsia="微软雅黑" w:hAnsi="微软雅黑"/>
          <w:sz w:val="30"/>
          <w:szCs w:val="30"/>
        </w:rPr>
      </w:pPr>
      <w:bookmarkStart w:id="16" w:name="_Toc24014411"/>
      <w:r w:rsidRPr="00D4253B">
        <w:rPr>
          <w:rFonts w:ascii="微软雅黑" w:eastAsia="微软雅黑" w:hAnsi="微软雅黑"/>
          <w:sz w:val="30"/>
          <w:szCs w:val="30"/>
        </w:rPr>
        <w:t>服务平台</w:t>
      </w:r>
      <w:r w:rsidR="00163897" w:rsidRPr="00D4253B">
        <w:rPr>
          <w:rFonts w:ascii="微软雅黑" w:eastAsia="微软雅黑" w:hAnsi="微软雅黑"/>
          <w:sz w:val="30"/>
          <w:szCs w:val="30"/>
        </w:rPr>
        <w:t>检索架构</w:t>
      </w:r>
      <w:bookmarkEnd w:id="16"/>
    </w:p>
    <w:p w14:paraId="7C2BD325" w14:textId="77777777" w:rsidR="00C3351D" w:rsidRPr="00D4253B" w:rsidRDefault="00C3351D" w:rsidP="00D4253B">
      <w:pPr>
        <w:pStyle w:val="30"/>
        <w:numPr>
          <w:ilvl w:val="2"/>
          <w:numId w:val="1"/>
        </w:numPr>
        <w:snapToGrid w:val="0"/>
        <w:spacing w:before="0" w:line="360" w:lineRule="auto"/>
        <w:rPr>
          <w:rFonts w:ascii="微软雅黑" w:eastAsia="微软雅黑" w:hAnsi="微软雅黑"/>
          <w:color w:val="auto"/>
          <w:sz w:val="28"/>
        </w:rPr>
      </w:pPr>
      <w:bookmarkStart w:id="17" w:name="_Toc24014412"/>
      <w:r w:rsidRPr="00D4253B">
        <w:rPr>
          <w:rFonts w:ascii="微软雅黑" w:eastAsia="微软雅黑" w:hAnsi="微软雅黑" w:hint="eastAsia"/>
          <w:color w:val="auto"/>
          <w:sz w:val="28"/>
        </w:rPr>
        <w:t>服务</w:t>
      </w:r>
      <w:r w:rsidRPr="00D4253B">
        <w:rPr>
          <w:rFonts w:ascii="微软雅黑" w:eastAsia="微软雅黑" w:hAnsi="微软雅黑"/>
          <w:color w:val="auto"/>
          <w:sz w:val="28"/>
        </w:rPr>
        <w:t>平台整体架构</w:t>
      </w:r>
      <w:bookmarkEnd w:id="17"/>
    </w:p>
    <w:p w14:paraId="385037AA" w14:textId="77777777" w:rsidR="00C3351D" w:rsidRPr="00E94C2E" w:rsidRDefault="00C3351D" w:rsidP="00C3351D">
      <w:pPr>
        <w:snapToGrid w:val="0"/>
        <w:spacing w:after="0" w:line="360" w:lineRule="auto"/>
        <w:ind w:leftChars="-258" w:left="-3" w:hangingChars="257" w:hanging="565"/>
        <w:rPr>
          <w:rFonts w:ascii="微软雅黑" w:eastAsia="微软雅黑" w:hAnsi="微软雅黑"/>
        </w:rPr>
      </w:pPr>
      <w:r w:rsidRPr="00E94C2E">
        <w:rPr>
          <w:rFonts w:ascii="微软雅黑" w:eastAsia="微软雅黑" w:hAnsi="微软雅黑"/>
        </w:rPr>
        <w:object w:dxaOrig="15811" w:dyaOrig="10575" w14:anchorId="0943D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4pt;height:324pt" o:ole="">
            <v:imagedata r:id="rId11" o:title=""/>
          </v:shape>
          <o:OLEObject Type="Embed" ProgID="Visio.Drawing.15" ShapeID="_x0000_i1025" DrawAspect="Content" ObjectID="_1634975075" r:id="rId12"/>
        </w:object>
      </w:r>
    </w:p>
    <w:p w14:paraId="78744D18" w14:textId="77777777" w:rsidR="00C3351D" w:rsidRPr="00E94C2E" w:rsidRDefault="00C3351D" w:rsidP="00C3351D">
      <w:pPr>
        <w:snapToGrid w:val="0"/>
        <w:spacing w:after="0" w:line="360" w:lineRule="auto"/>
        <w:rPr>
          <w:rFonts w:ascii="微软雅黑" w:eastAsia="微软雅黑" w:hAnsi="微软雅黑" w:cstheme="majorBidi"/>
          <w:color w:val="000000" w:themeColor="text1"/>
          <w:sz w:val="30"/>
          <w:szCs w:val="30"/>
        </w:rPr>
      </w:pPr>
      <w:r w:rsidRPr="00E94C2E">
        <w:rPr>
          <w:rFonts w:ascii="微软雅黑" w:eastAsia="微软雅黑" w:hAnsi="微软雅黑"/>
          <w:color w:val="000000" w:themeColor="text1"/>
          <w:sz w:val="30"/>
          <w:szCs w:val="30"/>
        </w:rPr>
        <w:br w:type="page"/>
      </w:r>
    </w:p>
    <w:p w14:paraId="20BE97D8" w14:textId="77777777" w:rsidR="00C3351D" w:rsidRPr="00D4253B" w:rsidRDefault="00C3351D" w:rsidP="00D4253B">
      <w:pPr>
        <w:pStyle w:val="30"/>
        <w:numPr>
          <w:ilvl w:val="2"/>
          <w:numId w:val="1"/>
        </w:numPr>
        <w:snapToGrid w:val="0"/>
        <w:spacing w:before="0" w:line="360" w:lineRule="auto"/>
        <w:rPr>
          <w:rFonts w:ascii="微软雅黑" w:eastAsia="微软雅黑" w:hAnsi="微软雅黑"/>
          <w:color w:val="auto"/>
          <w:sz w:val="28"/>
        </w:rPr>
      </w:pPr>
      <w:bookmarkStart w:id="18" w:name="_Toc24014413"/>
      <w:r w:rsidRPr="00D4253B">
        <w:rPr>
          <w:rFonts w:ascii="微软雅黑" w:eastAsia="微软雅黑" w:hAnsi="微软雅黑" w:hint="eastAsia"/>
          <w:color w:val="auto"/>
          <w:sz w:val="28"/>
        </w:rPr>
        <w:lastRenderedPageBreak/>
        <w:t>架构分层图</w:t>
      </w:r>
      <w:bookmarkEnd w:id="18"/>
    </w:p>
    <w:p w14:paraId="4AD3F257" w14:textId="77777777" w:rsidR="00C3351D" w:rsidRPr="00E94C2E" w:rsidRDefault="00C3351D" w:rsidP="00C3351D">
      <w:pPr>
        <w:snapToGrid w:val="0"/>
        <w:spacing w:after="0" w:line="360" w:lineRule="auto"/>
        <w:ind w:leftChars="-323" w:left="-3" w:hangingChars="322" w:hanging="708"/>
        <w:rPr>
          <w:rFonts w:ascii="微软雅黑" w:eastAsia="微软雅黑" w:hAnsi="微软雅黑"/>
        </w:rPr>
      </w:pPr>
      <w:r w:rsidRPr="00E94C2E">
        <w:rPr>
          <w:rFonts w:ascii="微软雅黑" w:eastAsia="微软雅黑" w:hAnsi="微软雅黑"/>
        </w:rPr>
        <w:object w:dxaOrig="11415" w:dyaOrig="11491" w14:anchorId="0BBEE37B">
          <v:shape id="_x0000_i1026" type="#_x0000_t75" style="width:475.2pt;height:475.2pt" o:ole="">
            <v:imagedata r:id="rId13" o:title=""/>
          </v:shape>
          <o:OLEObject Type="Embed" ProgID="Visio.Drawing.15" ShapeID="_x0000_i1026" DrawAspect="Content" ObjectID="_1634975076" r:id="rId14"/>
        </w:object>
      </w:r>
    </w:p>
    <w:p w14:paraId="4004C846" w14:textId="77777777" w:rsidR="00C3351D" w:rsidRPr="00D4253B" w:rsidRDefault="00C3351D" w:rsidP="00D4253B">
      <w:pPr>
        <w:pStyle w:val="30"/>
        <w:numPr>
          <w:ilvl w:val="2"/>
          <w:numId w:val="1"/>
        </w:numPr>
        <w:snapToGrid w:val="0"/>
        <w:spacing w:before="0" w:line="360" w:lineRule="auto"/>
        <w:rPr>
          <w:rFonts w:ascii="微软雅黑" w:eastAsia="微软雅黑" w:hAnsi="微软雅黑"/>
          <w:color w:val="auto"/>
          <w:sz w:val="28"/>
        </w:rPr>
      </w:pPr>
      <w:bookmarkStart w:id="19" w:name="_Toc24014414"/>
      <w:r w:rsidRPr="00D4253B">
        <w:rPr>
          <w:rFonts w:ascii="微软雅黑" w:eastAsia="微软雅黑" w:hAnsi="微软雅黑" w:hint="eastAsia"/>
          <w:color w:val="auto"/>
          <w:sz w:val="28"/>
        </w:rPr>
        <w:t>整体架构说明</w:t>
      </w:r>
      <w:bookmarkEnd w:id="19"/>
    </w:p>
    <w:p w14:paraId="12840903" w14:textId="77777777" w:rsidR="00C3351D" w:rsidRPr="00E94C2E" w:rsidRDefault="00C3351D" w:rsidP="00C3351D">
      <w:pPr>
        <w:pStyle w:val="afb"/>
        <w:numPr>
          <w:ilvl w:val="0"/>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数据层</w:t>
      </w:r>
    </w:p>
    <w:p w14:paraId="6E5A7AEC" w14:textId="77777777" w:rsidR="00C3351D" w:rsidRPr="00E94C2E" w:rsidRDefault="00C3351D" w:rsidP="00C3351D">
      <w:pPr>
        <w:pStyle w:val="afb"/>
        <w:numPr>
          <w:ilvl w:val="1"/>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Oracle</w:t>
      </w:r>
      <w:r w:rsidRPr="00E94C2E">
        <w:rPr>
          <w:rFonts w:ascii="微软雅黑" w:eastAsia="微软雅黑" w:hAnsi="微软雅黑"/>
        </w:rPr>
        <w:t>数据库集群</w:t>
      </w:r>
    </w:p>
    <w:p w14:paraId="202AB0D7"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Oracle</w:t>
      </w:r>
      <w:r w:rsidRPr="00E94C2E">
        <w:rPr>
          <w:rFonts w:ascii="微软雅黑" w:eastAsia="微软雅黑" w:hAnsi="微软雅黑"/>
        </w:rPr>
        <w:t>集群存储了</w:t>
      </w:r>
      <w:r w:rsidRPr="00E94C2E">
        <w:rPr>
          <w:rFonts w:ascii="微软雅黑" w:eastAsia="微软雅黑" w:hAnsi="微软雅黑" w:hint="eastAsia"/>
        </w:rPr>
        <w:t>整个</w:t>
      </w:r>
      <w:r w:rsidRPr="00E94C2E">
        <w:rPr>
          <w:rFonts w:ascii="微软雅黑" w:eastAsia="微软雅黑" w:hAnsi="微软雅黑"/>
        </w:rPr>
        <w:t>服务</w:t>
      </w:r>
      <w:r w:rsidRPr="00E94C2E">
        <w:rPr>
          <w:rFonts w:ascii="微软雅黑" w:eastAsia="微软雅黑" w:hAnsi="微软雅黑" w:hint="eastAsia"/>
        </w:rPr>
        <w:t>平台拥有</w:t>
      </w:r>
      <w:r w:rsidRPr="00E94C2E">
        <w:rPr>
          <w:rFonts w:ascii="微软雅黑" w:eastAsia="微软雅黑" w:hAnsi="微软雅黑"/>
        </w:rPr>
        <w:t>的</w:t>
      </w:r>
      <w:r w:rsidRPr="00E94C2E">
        <w:rPr>
          <w:rFonts w:ascii="微软雅黑" w:eastAsia="微软雅黑" w:hAnsi="微软雅黑" w:hint="eastAsia"/>
        </w:rPr>
        <w:t>文献</w:t>
      </w:r>
      <w:r w:rsidRPr="00E94C2E">
        <w:rPr>
          <w:rFonts w:ascii="微软雅黑" w:eastAsia="微软雅黑" w:hAnsi="微软雅黑"/>
        </w:rPr>
        <w:t>数据</w:t>
      </w:r>
      <w:r w:rsidRPr="00E94C2E">
        <w:rPr>
          <w:rFonts w:ascii="微软雅黑" w:eastAsia="微软雅黑" w:hAnsi="微软雅黑" w:hint="eastAsia"/>
        </w:rPr>
        <w:t>和</w:t>
      </w:r>
      <w:r w:rsidRPr="00E94C2E">
        <w:rPr>
          <w:rFonts w:ascii="微软雅黑" w:eastAsia="微软雅黑" w:hAnsi="微软雅黑"/>
        </w:rPr>
        <w:t>业务数据</w:t>
      </w:r>
      <w:r w:rsidRPr="00E94C2E">
        <w:rPr>
          <w:rFonts w:ascii="微软雅黑" w:eastAsia="微软雅黑" w:hAnsi="微软雅黑" w:hint="eastAsia"/>
        </w:rPr>
        <w:t>，</w:t>
      </w:r>
      <w:r w:rsidRPr="00E94C2E">
        <w:rPr>
          <w:rFonts w:ascii="微软雅黑" w:eastAsia="微软雅黑" w:hAnsi="微软雅黑"/>
        </w:rPr>
        <w:t>Oracle集群规模暂定</w:t>
      </w:r>
      <w:r w:rsidRPr="00E94C2E">
        <w:rPr>
          <w:rFonts w:ascii="微软雅黑" w:eastAsia="微软雅黑" w:hAnsi="微软雅黑" w:hint="eastAsia"/>
        </w:rPr>
        <w:t>为两台</w:t>
      </w:r>
      <w:r w:rsidRPr="00E94C2E">
        <w:rPr>
          <w:rFonts w:ascii="微软雅黑" w:eastAsia="微软雅黑" w:hAnsi="微软雅黑"/>
        </w:rPr>
        <w:t>。</w:t>
      </w:r>
    </w:p>
    <w:p w14:paraId="20CEDA62"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文献</w:t>
      </w:r>
      <w:r w:rsidRPr="00E94C2E">
        <w:rPr>
          <w:rFonts w:ascii="微软雅黑" w:eastAsia="微软雅黑" w:hAnsi="微软雅黑"/>
        </w:rPr>
        <w:t>数据的来源是基于</w:t>
      </w:r>
      <w:r w:rsidRPr="00E94C2E">
        <w:rPr>
          <w:rFonts w:ascii="微软雅黑" w:eastAsia="微软雅黑" w:hAnsi="微软雅黑" w:hint="eastAsia"/>
        </w:rPr>
        <w:t>信息</w:t>
      </w:r>
      <w:r w:rsidRPr="00E94C2E">
        <w:rPr>
          <w:rFonts w:ascii="微软雅黑" w:eastAsia="微软雅黑" w:hAnsi="微软雅黑"/>
        </w:rPr>
        <w:t>中心的生产</w:t>
      </w:r>
      <w:r w:rsidRPr="00E94C2E">
        <w:rPr>
          <w:rFonts w:ascii="微软雅黑" w:eastAsia="微软雅黑" w:hAnsi="微软雅黑" w:hint="eastAsia"/>
        </w:rPr>
        <w:t>数据库导入</w:t>
      </w:r>
      <w:r w:rsidRPr="00E94C2E">
        <w:rPr>
          <w:rFonts w:ascii="微软雅黑" w:eastAsia="微软雅黑" w:hAnsi="微软雅黑"/>
        </w:rPr>
        <w:t>进来的数据。</w:t>
      </w:r>
    </w:p>
    <w:p w14:paraId="3A9CB6DF" w14:textId="77777777" w:rsidR="00C3351D" w:rsidRPr="00E94C2E" w:rsidRDefault="00C3351D" w:rsidP="00C3351D">
      <w:pPr>
        <w:pStyle w:val="afb"/>
        <w:numPr>
          <w:ilvl w:val="1"/>
          <w:numId w:val="9"/>
        </w:numPr>
        <w:snapToGrid w:val="0"/>
        <w:spacing w:line="360" w:lineRule="auto"/>
        <w:ind w:firstLineChars="0"/>
        <w:rPr>
          <w:rFonts w:ascii="微软雅黑" w:eastAsia="微软雅黑" w:hAnsi="微软雅黑"/>
        </w:rPr>
      </w:pPr>
      <w:proofErr w:type="spellStart"/>
      <w:r w:rsidRPr="00E94C2E">
        <w:rPr>
          <w:rFonts w:ascii="微软雅黑" w:eastAsia="微软雅黑" w:hAnsi="微软雅黑" w:hint="eastAsia"/>
        </w:rPr>
        <w:lastRenderedPageBreak/>
        <w:t>Solr</w:t>
      </w:r>
      <w:proofErr w:type="spellEnd"/>
      <w:r w:rsidRPr="00E94C2E">
        <w:rPr>
          <w:rFonts w:ascii="微软雅黑" w:eastAsia="微软雅黑" w:hAnsi="微软雅黑"/>
        </w:rPr>
        <w:t>搜索引擎</w:t>
      </w:r>
    </w:p>
    <w:p w14:paraId="2920579D"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proofErr w:type="spellStart"/>
      <w:r w:rsidRPr="00E94C2E">
        <w:rPr>
          <w:rFonts w:ascii="微软雅黑" w:eastAsia="微软雅黑" w:hAnsi="微软雅黑" w:hint="eastAsia"/>
        </w:rPr>
        <w:t>Solr</w:t>
      </w:r>
      <w:proofErr w:type="spellEnd"/>
      <w:r w:rsidRPr="00E94C2E">
        <w:rPr>
          <w:rFonts w:ascii="微软雅黑" w:eastAsia="微软雅黑" w:hAnsi="微软雅黑" w:hint="eastAsia"/>
        </w:rPr>
        <w:t>搜索</w:t>
      </w:r>
      <w:r w:rsidRPr="00E94C2E">
        <w:rPr>
          <w:rFonts w:ascii="微软雅黑" w:eastAsia="微软雅黑" w:hAnsi="微软雅黑"/>
        </w:rPr>
        <w:t>引擎是对文献数据进行</w:t>
      </w:r>
      <w:r w:rsidRPr="00E94C2E">
        <w:rPr>
          <w:rFonts w:ascii="微软雅黑" w:eastAsia="微软雅黑" w:hAnsi="微软雅黑" w:hint="eastAsia"/>
        </w:rPr>
        <w:t>反向</w:t>
      </w:r>
      <w:r w:rsidRPr="00E94C2E">
        <w:rPr>
          <w:rFonts w:ascii="微软雅黑" w:eastAsia="微软雅黑" w:hAnsi="微软雅黑"/>
        </w:rPr>
        <w:t>索引，</w:t>
      </w:r>
      <w:r w:rsidRPr="00E94C2E">
        <w:rPr>
          <w:rFonts w:ascii="微软雅黑" w:eastAsia="微软雅黑" w:hAnsi="微软雅黑" w:hint="eastAsia"/>
        </w:rPr>
        <w:t>提供</w:t>
      </w:r>
      <w:r w:rsidRPr="00E94C2E">
        <w:rPr>
          <w:rFonts w:ascii="微软雅黑" w:eastAsia="微软雅黑" w:hAnsi="微软雅黑"/>
        </w:rPr>
        <w:t>检索服务，采用</w:t>
      </w:r>
      <w:proofErr w:type="spellStart"/>
      <w:r w:rsidRPr="00E94C2E">
        <w:rPr>
          <w:rFonts w:ascii="微软雅黑" w:eastAsia="微软雅黑" w:hAnsi="微软雅黑"/>
        </w:rPr>
        <w:t>SolrCloud</w:t>
      </w:r>
      <w:proofErr w:type="spellEnd"/>
      <w:r w:rsidRPr="00E94C2E">
        <w:rPr>
          <w:rFonts w:ascii="微软雅黑" w:eastAsia="微软雅黑" w:hAnsi="微软雅黑"/>
        </w:rPr>
        <w:t>集群</w:t>
      </w:r>
      <w:r w:rsidRPr="00E94C2E">
        <w:rPr>
          <w:rFonts w:ascii="微软雅黑" w:eastAsia="微软雅黑" w:hAnsi="微软雅黑" w:hint="eastAsia"/>
        </w:rPr>
        <w:t>进行</w:t>
      </w:r>
      <w:r w:rsidRPr="00E94C2E">
        <w:rPr>
          <w:rFonts w:ascii="微软雅黑" w:eastAsia="微软雅黑" w:hAnsi="微软雅黑"/>
        </w:rPr>
        <w:t>部署，</w:t>
      </w:r>
      <w:r w:rsidRPr="00E94C2E">
        <w:rPr>
          <w:rFonts w:ascii="微软雅黑" w:eastAsia="微软雅黑" w:hAnsi="微软雅黑" w:hint="eastAsia"/>
        </w:rPr>
        <w:t>目前</w:t>
      </w:r>
      <w:r w:rsidRPr="00E94C2E">
        <w:rPr>
          <w:rFonts w:ascii="微软雅黑" w:eastAsia="微软雅黑" w:hAnsi="微软雅黑"/>
        </w:rPr>
        <w:t>暂定采用</w:t>
      </w:r>
      <w:r w:rsidRPr="00E94C2E">
        <w:rPr>
          <w:rFonts w:ascii="微软雅黑" w:eastAsia="微软雅黑" w:hAnsi="微软雅黑" w:hint="eastAsia"/>
        </w:rPr>
        <w:t>4台主机</w:t>
      </w:r>
      <w:r w:rsidRPr="00E94C2E">
        <w:rPr>
          <w:rFonts w:ascii="微软雅黑" w:eastAsia="微软雅黑" w:hAnsi="微软雅黑"/>
        </w:rPr>
        <w:t>组成集群。</w:t>
      </w:r>
    </w:p>
    <w:p w14:paraId="58CDEA44" w14:textId="77777777" w:rsidR="00C3351D" w:rsidRPr="00E94C2E" w:rsidRDefault="00C3351D" w:rsidP="00C3351D">
      <w:pPr>
        <w:pStyle w:val="afb"/>
        <w:numPr>
          <w:ilvl w:val="1"/>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资源</w:t>
      </w:r>
      <w:r w:rsidRPr="00E94C2E">
        <w:rPr>
          <w:rFonts w:ascii="微软雅黑" w:eastAsia="微软雅黑" w:hAnsi="微软雅黑"/>
        </w:rPr>
        <w:t>存储</w:t>
      </w:r>
    </w:p>
    <w:p w14:paraId="6EA11070"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资源</w:t>
      </w:r>
      <w:r w:rsidRPr="00E94C2E">
        <w:rPr>
          <w:rFonts w:ascii="微软雅黑" w:eastAsia="微软雅黑" w:hAnsi="微软雅黑"/>
        </w:rPr>
        <w:t>存储</w:t>
      </w:r>
      <w:r w:rsidRPr="00E94C2E">
        <w:rPr>
          <w:rFonts w:ascii="微软雅黑" w:eastAsia="微软雅黑" w:hAnsi="微软雅黑" w:hint="eastAsia"/>
        </w:rPr>
        <w:t>是</w:t>
      </w:r>
      <w:r w:rsidRPr="00E94C2E">
        <w:rPr>
          <w:rFonts w:ascii="微软雅黑" w:eastAsia="微软雅黑" w:hAnsi="微软雅黑"/>
        </w:rPr>
        <w:t>文献</w:t>
      </w:r>
      <w:r w:rsidRPr="00E94C2E">
        <w:rPr>
          <w:rFonts w:ascii="微软雅黑" w:eastAsia="微软雅黑" w:hAnsi="微软雅黑" w:hint="eastAsia"/>
        </w:rPr>
        <w:t>资源</w:t>
      </w:r>
      <w:r w:rsidRPr="00E94C2E">
        <w:rPr>
          <w:rFonts w:ascii="微软雅黑" w:eastAsia="微软雅黑" w:hAnsi="微软雅黑"/>
        </w:rPr>
        <w:t>的存储</w:t>
      </w:r>
      <w:r w:rsidRPr="00E94C2E">
        <w:rPr>
          <w:rFonts w:ascii="微软雅黑" w:eastAsia="微软雅黑" w:hAnsi="微软雅黑" w:hint="eastAsia"/>
        </w:rPr>
        <w:t>，</w:t>
      </w:r>
      <w:r w:rsidRPr="00E94C2E">
        <w:rPr>
          <w:rFonts w:ascii="微软雅黑" w:eastAsia="微软雅黑" w:hAnsi="微软雅黑"/>
        </w:rPr>
        <w:t>同时</w:t>
      </w:r>
      <w:r w:rsidRPr="00E94C2E">
        <w:rPr>
          <w:rFonts w:ascii="微软雅黑" w:eastAsia="微软雅黑" w:hAnsi="微软雅黑" w:hint="eastAsia"/>
        </w:rPr>
        <w:t>还有</w:t>
      </w:r>
      <w:r w:rsidRPr="00E94C2E">
        <w:rPr>
          <w:rFonts w:ascii="微软雅黑" w:eastAsia="微软雅黑" w:hAnsi="微软雅黑"/>
        </w:rPr>
        <w:t>部分上</w:t>
      </w:r>
      <w:proofErr w:type="gramStart"/>
      <w:r w:rsidRPr="00E94C2E">
        <w:rPr>
          <w:rFonts w:ascii="微软雅黑" w:eastAsia="微软雅黑" w:hAnsi="微软雅黑"/>
        </w:rPr>
        <w:t>传资源</w:t>
      </w:r>
      <w:proofErr w:type="gramEnd"/>
      <w:r w:rsidRPr="00E94C2E">
        <w:rPr>
          <w:rFonts w:ascii="微软雅黑" w:eastAsia="微软雅黑" w:hAnsi="微软雅黑"/>
        </w:rPr>
        <w:t>进行存储</w:t>
      </w:r>
      <w:r w:rsidRPr="00E94C2E">
        <w:rPr>
          <w:rFonts w:ascii="微软雅黑" w:eastAsia="微软雅黑" w:hAnsi="微软雅黑" w:hint="eastAsia"/>
        </w:rPr>
        <w:t>（会议</w:t>
      </w:r>
      <w:r w:rsidRPr="00E94C2E">
        <w:rPr>
          <w:rFonts w:ascii="微软雅黑" w:eastAsia="微软雅黑" w:hAnsi="微软雅黑"/>
        </w:rPr>
        <w:t>这块的内容）。</w:t>
      </w:r>
    </w:p>
    <w:p w14:paraId="34007B72" w14:textId="77777777" w:rsidR="00C3351D" w:rsidRPr="00E94C2E" w:rsidRDefault="00C3351D" w:rsidP="00C3351D">
      <w:pPr>
        <w:pStyle w:val="afb"/>
        <w:numPr>
          <w:ilvl w:val="1"/>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缓存</w:t>
      </w:r>
    </w:p>
    <w:p w14:paraId="118C877A"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数据层</w:t>
      </w:r>
      <w:r w:rsidRPr="00E94C2E">
        <w:rPr>
          <w:rFonts w:ascii="微软雅黑" w:eastAsia="微软雅黑" w:hAnsi="微软雅黑"/>
        </w:rPr>
        <w:t>还</w:t>
      </w:r>
      <w:r w:rsidRPr="00E94C2E">
        <w:rPr>
          <w:rFonts w:ascii="微软雅黑" w:eastAsia="微软雅黑" w:hAnsi="微软雅黑" w:hint="eastAsia"/>
        </w:rPr>
        <w:t>有</w:t>
      </w:r>
      <w:r w:rsidRPr="00E94C2E">
        <w:rPr>
          <w:rFonts w:ascii="微软雅黑" w:eastAsia="微软雅黑" w:hAnsi="微软雅黑"/>
        </w:rPr>
        <w:t>一块</w:t>
      </w:r>
      <w:r w:rsidRPr="00E94C2E">
        <w:rPr>
          <w:rFonts w:ascii="微软雅黑" w:eastAsia="微软雅黑" w:hAnsi="微软雅黑" w:hint="eastAsia"/>
        </w:rPr>
        <w:t>为了访问</w:t>
      </w:r>
      <w:r w:rsidRPr="00E94C2E">
        <w:rPr>
          <w:rFonts w:ascii="微软雅黑" w:eastAsia="微软雅黑" w:hAnsi="微软雅黑"/>
        </w:rPr>
        <w:t>提速</w:t>
      </w:r>
      <w:r w:rsidRPr="00E94C2E">
        <w:rPr>
          <w:rFonts w:ascii="微软雅黑" w:eastAsia="微软雅黑" w:hAnsi="微软雅黑" w:hint="eastAsia"/>
        </w:rPr>
        <w:t>而在</w:t>
      </w:r>
      <w:r w:rsidRPr="00E94C2E">
        <w:rPr>
          <w:rFonts w:ascii="微软雅黑" w:eastAsia="微软雅黑" w:hAnsi="微软雅黑"/>
        </w:rPr>
        <w:t>服务器</w:t>
      </w:r>
      <w:r w:rsidRPr="00E94C2E">
        <w:rPr>
          <w:rFonts w:ascii="微软雅黑" w:eastAsia="微软雅黑" w:hAnsi="微软雅黑" w:hint="eastAsia"/>
        </w:rPr>
        <w:t>内存</w:t>
      </w:r>
      <w:r w:rsidRPr="00E94C2E">
        <w:rPr>
          <w:rFonts w:ascii="微软雅黑" w:eastAsia="微软雅黑" w:hAnsi="微软雅黑"/>
        </w:rPr>
        <w:t>中设置的</w:t>
      </w:r>
      <w:r w:rsidRPr="00E94C2E">
        <w:rPr>
          <w:rFonts w:ascii="微软雅黑" w:eastAsia="微软雅黑" w:hAnsi="微软雅黑" w:hint="eastAsia"/>
        </w:rPr>
        <w:t>缓存区域</w:t>
      </w:r>
      <w:r w:rsidRPr="00E94C2E">
        <w:rPr>
          <w:rFonts w:ascii="微软雅黑" w:eastAsia="微软雅黑" w:hAnsi="微软雅黑"/>
        </w:rPr>
        <w:t>，</w:t>
      </w:r>
      <w:r w:rsidRPr="00E94C2E">
        <w:rPr>
          <w:rFonts w:ascii="微软雅黑" w:eastAsia="微软雅黑" w:hAnsi="微软雅黑" w:hint="eastAsia"/>
        </w:rPr>
        <w:t>通过</w:t>
      </w:r>
      <w:r w:rsidRPr="00E94C2E">
        <w:rPr>
          <w:rFonts w:ascii="微软雅黑" w:eastAsia="微软雅黑" w:hAnsi="微软雅黑"/>
        </w:rPr>
        <w:t>将常用</w:t>
      </w:r>
      <w:r w:rsidRPr="00E94C2E">
        <w:rPr>
          <w:rFonts w:ascii="微软雅黑" w:eastAsia="微软雅黑" w:hAnsi="微软雅黑" w:hint="eastAsia"/>
        </w:rPr>
        <w:t>数据</w:t>
      </w:r>
      <w:r w:rsidRPr="00E94C2E">
        <w:rPr>
          <w:rFonts w:ascii="微软雅黑" w:eastAsia="微软雅黑" w:hAnsi="微软雅黑"/>
        </w:rPr>
        <w:t>进行缓存</w:t>
      </w:r>
      <w:r w:rsidRPr="00E94C2E">
        <w:rPr>
          <w:rFonts w:ascii="微软雅黑" w:eastAsia="微软雅黑" w:hAnsi="微软雅黑" w:hint="eastAsia"/>
        </w:rPr>
        <w:t>（再次</w:t>
      </w:r>
      <w:r w:rsidRPr="00E94C2E">
        <w:rPr>
          <w:rFonts w:ascii="微软雅黑" w:eastAsia="微软雅黑" w:hAnsi="微软雅黑"/>
        </w:rPr>
        <w:t>访问直接从</w:t>
      </w:r>
      <w:r w:rsidRPr="00E94C2E">
        <w:rPr>
          <w:rFonts w:ascii="微软雅黑" w:eastAsia="微软雅黑" w:hAnsi="微软雅黑" w:hint="eastAsia"/>
        </w:rPr>
        <w:t>内存</w:t>
      </w:r>
      <w:r w:rsidRPr="00E94C2E">
        <w:rPr>
          <w:rFonts w:ascii="微软雅黑" w:eastAsia="微软雅黑" w:hAnsi="微软雅黑"/>
        </w:rPr>
        <w:t>读取而不需要从数据库操作），提供系统的响应速度。</w:t>
      </w:r>
    </w:p>
    <w:p w14:paraId="57361C99"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缓存</w:t>
      </w:r>
      <w:r w:rsidRPr="00E94C2E">
        <w:rPr>
          <w:rFonts w:ascii="微软雅黑" w:eastAsia="微软雅黑" w:hAnsi="微软雅黑"/>
        </w:rPr>
        <w:t>采用Memcached进行</w:t>
      </w:r>
      <w:r w:rsidRPr="00E94C2E">
        <w:rPr>
          <w:rFonts w:ascii="微软雅黑" w:eastAsia="微软雅黑" w:hAnsi="微软雅黑" w:hint="eastAsia"/>
        </w:rPr>
        <w:t>，</w:t>
      </w:r>
      <w:r w:rsidRPr="00E94C2E">
        <w:rPr>
          <w:rFonts w:ascii="微软雅黑" w:eastAsia="微软雅黑" w:hAnsi="微软雅黑"/>
        </w:rPr>
        <w:t>主要由于Memcached的特性非常适合进行进一步的扩展，对分布式缓存提供非常好的支持。（</w:t>
      </w:r>
      <w:r w:rsidRPr="00E94C2E">
        <w:rPr>
          <w:rFonts w:ascii="微软雅黑" w:eastAsia="微软雅黑" w:hAnsi="微软雅黑" w:hint="eastAsia"/>
        </w:rPr>
        <w:t>暂时</w:t>
      </w:r>
      <w:r w:rsidRPr="00E94C2E">
        <w:rPr>
          <w:rFonts w:ascii="微软雅黑" w:eastAsia="微软雅黑" w:hAnsi="微软雅黑"/>
        </w:rPr>
        <w:t>用虚线表示本项目</w:t>
      </w:r>
      <w:r w:rsidRPr="00E94C2E">
        <w:rPr>
          <w:rFonts w:ascii="微软雅黑" w:eastAsia="微软雅黑" w:hAnsi="微软雅黑" w:hint="eastAsia"/>
        </w:rPr>
        <w:t>内</w:t>
      </w:r>
      <w:r w:rsidRPr="00E94C2E">
        <w:rPr>
          <w:rFonts w:ascii="微软雅黑" w:eastAsia="微软雅黑" w:hAnsi="微软雅黑"/>
        </w:rPr>
        <w:t>不采用</w:t>
      </w:r>
      <w:r w:rsidRPr="00E94C2E">
        <w:rPr>
          <w:rFonts w:ascii="微软雅黑" w:eastAsia="微软雅黑" w:hAnsi="微软雅黑" w:hint="eastAsia"/>
        </w:rPr>
        <w:t>分布式</w:t>
      </w:r>
      <w:r w:rsidRPr="00E94C2E">
        <w:rPr>
          <w:rFonts w:ascii="微软雅黑" w:eastAsia="微软雅黑" w:hAnsi="微软雅黑"/>
        </w:rPr>
        <w:t>缓存，</w:t>
      </w:r>
      <w:r w:rsidRPr="00E94C2E">
        <w:rPr>
          <w:rFonts w:ascii="微软雅黑" w:eastAsia="微软雅黑" w:hAnsi="微软雅黑" w:hint="eastAsia"/>
        </w:rPr>
        <w:t>以后</w:t>
      </w:r>
      <w:r w:rsidRPr="00E94C2E">
        <w:rPr>
          <w:rFonts w:ascii="微软雅黑" w:eastAsia="微软雅黑" w:hAnsi="微软雅黑"/>
        </w:rPr>
        <w:t>如果</w:t>
      </w:r>
      <w:r w:rsidRPr="00E94C2E">
        <w:rPr>
          <w:rFonts w:ascii="微软雅黑" w:eastAsia="微软雅黑" w:hAnsi="微软雅黑" w:hint="eastAsia"/>
        </w:rPr>
        <w:t>有</w:t>
      </w:r>
      <w:r w:rsidRPr="00E94C2E">
        <w:rPr>
          <w:rFonts w:ascii="微软雅黑" w:eastAsia="微软雅黑" w:hAnsi="微软雅黑"/>
        </w:rPr>
        <w:t>需要提供可以平滑扩展</w:t>
      </w:r>
      <w:r w:rsidRPr="00E94C2E">
        <w:rPr>
          <w:rFonts w:ascii="微软雅黑" w:eastAsia="微软雅黑" w:hAnsi="微软雅黑" w:hint="eastAsia"/>
        </w:rPr>
        <w:t>）。</w:t>
      </w:r>
    </w:p>
    <w:p w14:paraId="51F40C26" w14:textId="77777777" w:rsidR="00C3351D" w:rsidRPr="00E94C2E" w:rsidRDefault="00C3351D" w:rsidP="00C3351D">
      <w:pPr>
        <w:pStyle w:val="afb"/>
        <w:numPr>
          <w:ilvl w:val="0"/>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服务层</w:t>
      </w:r>
    </w:p>
    <w:p w14:paraId="1A82DD3B" w14:textId="77777777" w:rsidR="00C3351D" w:rsidRPr="00E94C2E" w:rsidRDefault="00C3351D" w:rsidP="00C3351D">
      <w:pPr>
        <w:pStyle w:val="afb"/>
        <w:numPr>
          <w:ilvl w:val="1"/>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统一</w:t>
      </w:r>
      <w:r w:rsidRPr="00E94C2E">
        <w:rPr>
          <w:rFonts w:ascii="微软雅黑" w:eastAsia="微软雅黑" w:hAnsi="微软雅黑"/>
        </w:rPr>
        <w:t>数据访问层</w:t>
      </w:r>
    </w:p>
    <w:p w14:paraId="296DE897" w14:textId="77777777" w:rsidR="00C3351D" w:rsidRPr="00E94C2E" w:rsidRDefault="00C3351D" w:rsidP="00C3351D">
      <w:pPr>
        <w:pStyle w:val="afb"/>
        <w:snapToGrid w:val="0"/>
        <w:spacing w:line="360" w:lineRule="auto"/>
        <w:ind w:left="840" w:firstLineChars="0" w:firstLine="0"/>
        <w:rPr>
          <w:rFonts w:ascii="微软雅黑" w:eastAsia="微软雅黑" w:hAnsi="微软雅黑"/>
        </w:rPr>
      </w:pPr>
      <w:r w:rsidRPr="00E94C2E">
        <w:rPr>
          <w:rFonts w:ascii="微软雅黑" w:eastAsia="微软雅黑" w:hAnsi="微软雅黑" w:hint="eastAsia"/>
        </w:rPr>
        <w:t>统一</w:t>
      </w:r>
      <w:r w:rsidRPr="00E94C2E">
        <w:rPr>
          <w:rFonts w:ascii="微软雅黑" w:eastAsia="微软雅黑" w:hAnsi="微软雅黑"/>
        </w:rPr>
        <w:t>数据访问层是将所有的</w:t>
      </w:r>
      <w:r w:rsidRPr="00E94C2E">
        <w:rPr>
          <w:rFonts w:ascii="微软雅黑" w:eastAsia="微软雅黑" w:hAnsi="微软雅黑" w:hint="eastAsia"/>
        </w:rPr>
        <w:t>对于</w:t>
      </w:r>
      <w:r w:rsidRPr="00E94C2E">
        <w:rPr>
          <w:rFonts w:ascii="微软雅黑" w:eastAsia="微软雅黑" w:hAnsi="微软雅黑"/>
        </w:rPr>
        <w:t>数据层的数据访问合并为一个功能层次，</w:t>
      </w:r>
      <w:r w:rsidRPr="00E94C2E">
        <w:rPr>
          <w:rFonts w:ascii="微软雅黑" w:eastAsia="微软雅黑" w:hAnsi="微软雅黑" w:hint="eastAsia"/>
        </w:rPr>
        <w:t>进行</w:t>
      </w:r>
      <w:r w:rsidRPr="00E94C2E">
        <w:rPr>
          <w:rFonts w:ascii="微软雅黑" w:eastAsia="微软雅黑" w:hAnsi="微软雅黑"/>
        </w:rPr>
        <w:t>统一的管理和维护。</w:t>
      </w:r>
    </w:p>
    <w:p w14:paraId="7880BF9F"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关系</w:t>
      </w:r>
      <w:r w:rsidRPr="00E94C2E">
        <w:rPr>
          <w:rFonts w:ascii="微软雅黑" w:eastAsia="微软雅黑" w:hAnsi="微软雅黑"/>
        </w:rPr>
        <w:t>数据库访问</w:t>
      </w:r>
      <w:r w:rsidRPr="00E94C2E">
        <w:rPr>
          <w:rFonts w:ascii="微软雅黑" w:eastAsia="微软雅黑" w:hAnsi="微软雅黑" w:hint="eastAsia"/>
        </w:rPr>
        <w:t>ORM：</w:t>
      </w:r>
      <w:r w:rsidRPr="00E94C2E">
        <w:rPr>
          <w:rFonts w:ascii="微软雅黑" w:eastAsia="微软雅黑" w:hAnsi="微软雅黑"/>
        </w:rPr>
        <w:t>采用Hibernate作为ORM技术，</w:t>
      </w:r>
      <w:r w:rsidRPr="00E94C2E">
        <w:rPr>
          <w:rFonts w:ascii="微软雅黑" w:eastAsia="微软雅黑" w:hAnsi="微软雅黑" w:hint="eastAsia"/>
        </w:rPr>
        <w:t>提供</w:t>
      </w:r>
      <w:r w:rsidRPr="00E94C2E">
        <w:rPr>
          <w:rFonts w:ascii="微软雅黑" w:eastAsia="微软雅黑" w:hAnsi="微软雅黑"/>
        </w:rPr>
        <w:t>关系数据库</w:t>
      </w:r>
      <w:r w:rsidRPr="00E94C2E">
        <w:rPr>
          <w:rFonts w:ascii="微软雅黑" w:eastAsia="微软雅黑" w:hAnsi="微软雅黑" w:hint="eastAsia"/>
        </w:rPr>
        <w:t>访问</w:t>
      </w:r>
      <w:r w:rsidRPr="00E94C2E">
        <w:rPr>
          <w:rFonts w:ascii="微软雅黑" w:eastAsia="微软雅黑" w:hAnsi="微软雅黑"/>
        </w:rPr>
        <w:t>的功能，主要是对于一些业务数据的</w:t>
      </w:r>
      <w:r w:rsidRPr="00E94C2E">
        <w:rPr>
          <w:rFonts w:ascii="微软雅黑" w:eastAsia="微软雅黑" w:hAnsi="微软雅黑" w:hint="eastAsia"/>
        </w:rPr>
        <w:t>处理</w:t>
      </w:r>
      <w:r w:rsidRPr="00E94C2E">
        <w:rPr>
          <w:rFonts w:ascii="微软雅黑" w:eastAsia="微软雅黑" w:hAnsi="微软雅黑"/>
        </w:rPr>
        <w:t>。</w:t>
      </w:r>
    </w:p>
    <w:p w14:paraId="7E441DA3"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proofErr w:type="spellStart"/>
      <w:r w:rsidRPr="00E94C2E">
        <w:rPr>
          <w:rFonts w:ascii="微软雅黑" w:eastAsia="微软雅黑" w:hAnsi="微软雅黑" w:hint="eastAsia"/>
        </w:rPr>
        <w:t>Solr</w:t>
      </w:r>
      <w:proofErr w:type="spellEnd"/>
      <w:r w:rsidRPr="00E94C2E">
        <w:rPr>
          <w:rFonts w:ascii="微软雅黑" w:eastAsia="微软雅黑" w:hAnsi="微软雅黑" w:hint="eastAsia"/>
        </w:rPr>
        <w:t xml:space="preserve"> Client : </w:t>
      </w:r>
      <w:proofErr w:type="spellStart"/>
      <w:r w:rsidRPr="00E94C2E">
        <w:rPr>
          <w:rFonts w:ascii="微软雅黑" w:eastAsia="微软雅黑" w:hAnsi="微软雅黑"/>
        </w:rPr>
        <w:t>SolrCloud</w:t>
      </w:r>
      <w:proofErr w:type="spellEnd"/>
      <w:r w:rsidRPr="00E94C2E">
        <w:rPr>
          <w:rFonts w:ascii="微软雅黑" w:eastAsia="微软雅黑" w:hAnsi="微软雅黑"/>
        </w:rPr>
        <w:t>检索引擎的访问接口，提供</w:t>
      </w:r>
      <w:r w:rsidRPr="00E94C2E">
        <w:rPr>
          <w:rFonts w:ascii="微软雅黑" w:eastAsia="微软雅黑" w:hAnsi="微软雅黑" w:hint="eastAsia"/>
        </w:rPr>
        <w:t>了</w:t>
      </w:r>
      <w:r w:rsidRPr="00E94C2E">
        <w:rPr>
          <w:rFonts w:ascii="微软雅黑" w:eastAsia="微软雅黑" w:hAnsi="微软雅黑"/>
        </w:rPr>
        <w:t>构建</w:t>
      </w:r>
      <w:proofErr w:type="spellStart"/>
      <w:r w:rsidRPr="00E94C2E">
        <w:rPr>
          <w:rFonts w:ascii="微软雅黑" w:eastAsia="微软雅黑" w:hAnsi="微软雅黑" w:hint="eastAsia"/>
        </w:rPr>
        <w:t>Solr</w:t>
      </w:r>
      <w:proofErr w:type="spellEnd"/>
      <w:r w:rsidRPr="00E94C2E">
        <w:rPr>
          <w:rFonts w:ascii="微软雅黑" w:eastAsia="微软雅黑" w:hAnsi="微软雅黑"/>
        </w:rPr>
        <w:t>查询</w:t>
      </w:r>
      <w:r w:rsidRPr="00E94C2E">
        <w:rPr>
          <w:rFonts w:ascii="微软雅黑" w:eastAsia="微软雅黑" w:hAnsi="微软雅黑" w:hint="eastAsia"/>
        </w:rPr>
        <w:t>语句调用</w:t>
      </w:r>
      <w:proofErr w:type="spellStart"/>
      <w:r w:rsidRPr="00E94C2E">
        <w:rPr>
          <w:rFonts w:ascii="微软雅黑" w:eastAsia="微软雅黑" w:hAnsi="微软雅黑"/>
        </w:rPr>
        <w:t>Solr</w:t>
      </w:r>
      <w:proofErr w:type="spellEnd"/>
      <w:r w:rsidRPr="00E94C2E">
        <w:rPr>
          <w:rFonts w:ascii="微软雅黑" w:eastAsia="微软雅黑" w:hAnsi="微软雅黑"/>
        </w:rPr>
        <w:t>服务器查询功能获取</w:t>
      </w:r>
      <w:r w:rsidRPr="00E94C2E">
        <w:rPr>
          <w:rFonts w:ascii="微软雅黑" w:eastAsia="微软雅黑" w:hAnsi="微软雅黑" w:hint="eastAsia"/>
        </w:rPr>
        <w:t>查询</w:t>
      </w:r>
      <w:r w:rsidRPr="00E94C2E">
        <w:rPr>
          <w:rFonts w:ascii="微软雅黑" w:eastAsia="微软雅黑" w:hAnsi="微软雅黑"/>
        </w:rPr>
        <w:t>结果</w:t>
      </w:r>
      <w:r w:rsidRPr="00E94C2E">
        <w:rPr>
          <w:rFonts w:ascii="微软雅黑" w:eastAsia="微软雅黑" w:hAnsi="微软雅黑" w:hint="eastAsia"/>
        </w:rPr>
        <w:t>的</w:t>
      </w:r>
      <w:r w:rsidRPr="00E94C2E">
        <w:rPr>
          <w:rFonts w:ascii="微软雅黑" w:eastAsia="微软雅黑" w:hAnsi="微软雅黑"/>
        </w:rPr>
        <w:t>公用接口。</w:t>
      </w:r>
    </w:p>
    <w:p w14:paraId="1631DF31"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rPr>
        <w:t>Storage Access：</w:t>
      </w:r>
      <w:r w:rsidRPr="00E94C2E">
        <w:rPr>
          <w:rFonts w:ascii="微软雅黑" w:eastAsia="微软雅黑" w:hAnsi="微软雅黑" w:hint="eastAsia"/>
        </w:rPr>
        <w:t xml:space="preserve"> 存储</w:t>
      </w:r>
      <w:r w:rsidRPr="00E94C2E">
        <w:rPr>
          <w:rFonts w:ascii="微软雅黑" w:eastAsia="微软雅黑" w:hAnsi="微软雅黑"/>
        </w:rPr>
        <w:t>访问接口，我们提供了支持多路径优化寻址的</w:t>
      </w:r>
      <w:r w:rsidRPr="00E94C2E">
        <w:rPr>
          <w:rFonts w:ascii="微软雅黑" w:eastAsia="微软雅黑" w:hAnsi="微软雅黑" w:hint="eastAsia"/>
        </w:rPr>
        <w:t>资源访问</w:t>
      </w:r>
      <w:r w:rsidRPr="00E94C2E">
        <w:rPr>
          <w:rFonts w:ascii="微软雅黑" w:eastAsia="微软雅黑" w:hAnsi="微软雅黑"/>
        </w:rPr>
        <w:t>，可以通过此接口透明访问需要的文献资源。当前</w:t>
      </w:r>
      <w:r w:rsidRPr="00E94C2E">
        <w:rPr>
          <w:rFonts w:ascii="微软雅黑" w:eastAsia="微软雅黑" w:hAnsi="微软雅黑" w:hint="eastAsia"/>
        </w:rPr>
        <w:t>对</w:t>
      </w:r>
      <w:r w:rsidRPr="00E94C2E">
        <w:rPr>
          <w:rFonts w:ascii="微软雅黑" w:eastAsia="微软雅黑" w:hAnsi="微软雅黑"/>
        </w:rPr>
        <w:t>上</w:t>
      </w:r>
      <w:proofErr w:type="gramStart"/>
      <w:r w:rsidRPr="00E94C2E">
        <w:rPr>
          <w:rFonts w:ascii="微软雅黑" w:eastAsia="微软雅黑" w:hAnsi="微软雅黑"/>
        </w:rPr>
        <w:t>传资源</w:t>
      </w:r>
      <w:proofErr w:type="gramEnd"/>
      <w:r w:rsidRPr="00E94C2E">
        <w:rPr>
          <w:rFonts w:ascii="微软雅黑" w:eastAsia="微软雅黑" w:hAnsi="微软雅黑"/>
        </w:rPr>
        <w:t>也一样支持。</w:t>
      </w:r>
      <w:r w:rsidRPr="00E94C2E">
        <w:rPr>
          <w:rFonts w:ascii="微软雅黑" w:eastAsia="微软雅黑" w:hAnsi="微软雅黑" w:hint="eastAsia"/>
        </w:rPr>
        <w:t>为了</w:t>
      </w:r>
      <w:r w:rsidRPr="00E94C2E">
        <w:rPr>
          <w:rFonts w:ascii="微软雅黑" w:eastAsia="微软雅黑" w:hAnsi="微软雅黑"/>
        </w:rPr>
        <w:t>安全起见，对上</w:t>
      </w:r>
      <w:proofErr w:type="gramStart"/>
      <w:r w:rsidRPr="00E94C2E">
        <w:rPr>
          <w:rFonts w:ascii="微软雅黑" w:eastAsia="微软雅黑" w:hAnsi="微软雅黑"/>
        </w:rPr>
        <w:t>传资源</w:t>
      </w:r>
      <w:proofErr w:type="gramEnd"/>
      <w:r w:rsidRPr="00E94C2E">
        <w:rPr>
          <w:rFonts w:ascii="微软雅黑" w:eastAsia="微软雅黑" w:hAnsi="微软雅黑"/>
        </w:rPr>
        <w:t>和文献资源进行</w:t>
      </w:r>
      <w:r w:rsidRPr="00E94C2E">
        <w:rPr>
          <w:rFonts w:ascii="微软雅黑" w:eastAsia="微软雅黑" w:hAnsi="微软雅黑" w:hint="eastAsia"/>
        </w:rPr>
        <w:t>逻辑</w:t>
      </w:r>
      <w:r w:rsidRPr="00E94C2E">
        <w:rPr>
          <w:rFonts w:ascii="微软雅黑" w:eastAsia="微软雅黑" w:hAnsi="微软雅黑"/>
        </w:rPr>
        <w:t>或者物理上的隔离。</w:t>
      </w:r>
    </w:p>
    <w:p w14:paraId="124C20B6"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Memcached</w:t>
      </w:r>
      <w:r w:rsidRPr="00E94C2E">
        <w:rPr>
          <w:rFonts w:ascii="微软雅黑" w:eastAsia="微软雅黑" w:hAnsi="微软雅黑"/>
        </w:rPr>
        <w:t xml:space="preserve"> Client：缓存访问客户端，是对缓存区进行访问的接口，可以自</w:t>
      </w:r>
      <w:r w:rsidRPr="00E94C2E">
        <w:rPr>
          <w:rFonts w:ascii="微软雅黑" w:eastAsia="微软雅黑" w:hAnsi="微软雅黑"/>
        </w:rPr>
        <w:lastRenderedPageBreak/>
        <w:t>由的进行缓存的读取和写入，控制缓存失效机制等等。</w:t>
      </w:r>
    </w:p>
    <w:p w14:paraId="0D8FABA7" w14:textId="77777777" w:rsidR="00C3351D" w:rsidRPr="00E94C2E" w:rsidRDefault="00C3351D" w:rsidP="00C3351D">
      <w:pPr>
        <w:pStyle w:val="afb"/>
        <w:numPr>
          <w:ilvl w:val="1"/>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通用</w:t>
      </w:r>
      <w:r w:rsidRPr="00E94C2E">
        <w:rPr>
          <w:rFonts w:ascii="微软雅黑" w:eastAsia="微软雅黑" w:hAnsi="微软雅黑"/>
        </w:rPr>
        <w:t>服务</w:t>
      </w:r>
      <w:r w:rsidRPr="00E94C2E">
        <w:rPr>
          <w:rFonts w:ascii="微软雅黑" w:eastAsia="微软雅黑" w:hAnsi="微软雅黑" w:hint="eastAsia"/>
        </w:rPr>
        <w:t>层</w:t>
      </w:r>
      <w:r w:rsidRPr="00E94C2E">
        <w:rPr>
          <w:rFonts w:ascii="微软雅黑" w:eastAsia="微软雅黑" w:hAnsi="微软雅黑"/>
        </w:rPr>
        <w:t>（</w:t>
      </w:r>
      <w:r w:rsidRPr="00E94C2E">
        <w:rPr>
          <w:rFonts w:ascii="微软雅黑" w:eastAsia="微软雅黑" w:hAnsi="微软雅黑" w:hint="eastAsia"/>
        </w:rPr>
        <w:t>或</w:t>
      </w:r>
      <w:r w:rsidRPr="00E94C2E">
        <w:rPr>
          <w:rFonts w:ascii="微软雅黑" w:eastAsia="微软雅黑" w:hAnsi="微软雅黑"/>
        </w:rPr>
        <w:t>成为基础服务层）</w:t>
      </w:r>
    </w:p>
    <w:p w14:paraId="5BB8EEB9" w14:textId="77777777" w:rsidR="00C3351D" w:rsidRPr="00E94C2E" w:rsidRDefault="00C3351D" w:rsidP="00C3351D">
      <w:pPr>
        <w:snapToGrid w:val="0"/>
        <w:spacing w:after="0" w:line="360" w:lineRule="auto"/>
        <w:ind w:left="420" w:firstLine="420"/>
        <w:rPr>
          <w:rFonts w:ascii="微软雅黑" w:eastAsia="微软雅黑" w:hAnsi="微软雅黑"/>
        </w:rPr>
      </w:pPr>
      <w:r w:rsidRPr="00E94C2E">
        <w:rPr>
          <w:rFonts w:ascii="微软雅黑" w:eastAsia="微软雅黑" w:hAnsi="微软雅黑" w:hint="eastAsia"/>
        </w:rPr>
        <w:t>我们</w:t>
      </w:r>
      <w:r w:rsidRPr="00E94C2E">
        <w:rPr>
          <w:rFonts w:ascii="微软雅黑" w:eastAsia="微软雅黑" w:hAnsi="微软雅黑"/>
        </w:rPr>
        <w:t>定义的</w:t>
      </w:r>
      <w:proofErr w:type="gramStart"/>
      <w:r w:rsidRPr="00E94C2E">
        <w:rPr>
          <w:rFonts w:ascii="微软雅黑" w:eastAsia="微软雅黑" w:hAnsi="微软雅黑"/>
        </w:rPr>
        <w:t>通用通用</w:t>
      </w:r>
      <w:proofErr w:type="gramEnd"/>
      <w:r w:rsidRPr="00E94C2E">
        <w:rPr>
          <w:rFonts w:ascii="微软雅黑" w:eastAsia="微软雅黑" w:hAnsi="微软雅黑"/>
        </w:rPr>
        <w:t>服务层</w:t>
      </w:r>
      <w:r w:rsidRPr="00E94C2E">
        <w:rPr>
          <w:rFonts w:ascii="微软雅黑" w:eastAsia="微软雅黑" w:hAnsi="微软雅黑" w:hint="eastAsia"/>
        </w:rPr>
        <w:t>是非</w:t>
      </w:r>
      <w:r w:rsidRPr="00E94C2E">
        <w:rPr>
          <w:rFonts w:ascii="微软雅黑" w:eastAsia="微软雅黑" w:hAnsi="微软雅黑"/>
        </w:rPr>
        <w:t>业务相关的服务，</w:t>
      </w:r>
      <w:r w:rsidRPr="00E94C2E">
        <w:rPr>
          <w:rFonts w:ascii="微软雅黑" w:eastAsia="微软雅黑" w:hAnsi="微软雅黑" w:hint="eastAsia"/>
        </w:rPr>
        <w:t>主要</w:t>
      </w:r>
      <w:r w:rsidRPr="00E94C2E">
        <w:rPr>
          <w:rFonts w:ascii="微软雅黑" w:eastAsia="微软雅黑" w:hAnsi="微软雅黑"/>
        </w:rPr>
        <w:t>为业务提供一些基础性的服务。</w:t>
      </w:r>
      <w:r w:rsidRPr="00E94C2E">
        <w:rPr>
          <w:rFonts w:ascii="微软雅黑" w:eastAsia="微软雅黑" w:hAnsi="微软雅黑" w:hint="eastAsia"/>
        </w:rPr>
        <w:t>主要</w:t>
      </w:r>
      <w:r w:rsidRPr="00E94C2E">
        <w:rPr>
          <w:rFonts w:ascii="微软雅黑" w:eastAsia="微软雅黑" w:hAnsi="微软雅黑"/>
        </w:rPr>
        <w:t>包含了：</w:t>
      </w:r>
    </w:p>
    <w:p w14:paraId="60AB0CDE"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数据</w:t>
      </w:r>
      <w:r w:rsidRPr="00E94C2E">
        <w:rPr>
          <w:rFonts w:ascii="微软雅黑" w:eastAsia="微软雅黑" w:hAnsi="微软雅黑"/>
        </w:rPr>
        <w:t>框架管理</w:t>
      </w:r>
      <w:r w:rsidRPr="00E94C2E">
        <w:rPr>
          <w:rFonts w:ascii="微软雅黑" w:eastAsia="微软雅黑" w:hAnsi="微软雅黑" w:hint="eastAsia"/>
        </w:rPr>
        <w:t>，对</w:t>
      </w:r>
      <w:r w:rsidRPr="00E94C2E">
        <w:rPr>
          <w:rFonts w:ascii="微软雅黑" w:eastAsia="微软雅黑" w:hAnsi="微软雅黑"/>
        </w:rPr>
        <w:t>通用数据框架进行管理，提供元数据管理支撑。</w:t>
      </w:r>
    </w:p>
    <w:p w14:paraId="1D197C70"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规则</w:t>
      </w:r>
      <w:r w:rsidRPr="00E94C2E">
        <w:rPr>
          <w:rFonts w:ascii="微软雅黑" w:eastAsia="微软雅黑" w:hAnsi="微软雅黑"/>
        </w:rPr>
        <w:t>引擎，提供对数据约束规则的引擎支撑，可以</w:t>
      </w:r>
      <w:r w:rsidRPr="00E94C2E">
        <w:rPr>
          <w:rFonts w:ascii="微软雅黑" w:eastAsia="微软雅黑" w:hAnsi="微软雅黑" w:hint="eastAsia"/>
        </w:rPr>
        <w:t>指定</w:t>
      </w:r>
      <w:r w:rsidRPr="00E94C2E">
        <w:rPr>
          <w:rFonts w:ascii="微软雅黑" w:eastAsia="微软雅黑" w:hAnsi="微软雅黑"/>
        </w:rPr>
        <w:t>数据约束</w:t>
      </w:r>
      <w:r w:rsidRPr="00E94C2E">
        <w:rPr>
          <w:rFonts w:ascii="微软雅黑" w:eastAsia="微软雅黑" w:hAnsi="微软雅黑" w:hint="eastAsia"/>
        </w:rPr>
        <w:t>，</w:t>
      </w:r>
      <w:r w:rsidRPr="00E94C2E">
        <w:rPr>
          <w:rFonts w:ascii="微软雅黑" w:eastAsia="微软雅黑" w:hAnsi="微软雅黑"/>
        </w:rPr>
        <w:t>数据转换中进行</w:t>
      </w:r>
      <w:r w:rsidRPr="00E94C2E">
        <w:rPr>
          <w:rFonts w:ascii="微软雅黑" w:eastAsia="微软雅黑" w:hAnsi="微软雅黑" w:hint="eastAsia"/>
        </w:rPr>
        <w:t>约束</w:t>
      </w:r>
      <w:r w:rsidRPr="00E94C2E">
        <w:rPr>
          <w:rFonts w:ascii="微软雅黑" w:eastAsia="微软雅黑" w:hAnsi="微软雅黑"/>
        </w:rPr>
        <w:t>控制。数据约束</w:t>
      </w:r>
      <w:r w:rsidRPr="00E94C2E">
        <w:rPr>
          <w:rFonts w:ascii="微软雅黑" w:eastAsia="微软雅黑" w:hAnsi="微软雅黑" w:hint="eastAsia"/>
        </w:rPr>
        <w:t>就是</w:t>
      </w:r>
      <w:r w:rsidRPr="00E94C2E">
        <w:rPr>
          <w:rFonts w:ascii="微软雅黑" w:eastAsia="微软雅黑" w:hAnsi="微软雅黑"/>
        </w:rPr>
        <w:t>一种数据严格</w:t>
      </w:r>
      <w:r w:rsidRPr="00E94C2E">
        <w:rPr>
          <w:rFonts w:ascii="微软雅黑" w:eastAsia="微软雅黑" w:hAnsi="微软雅黑" w:hint="eastAsia"/>
        </w:rPr>
        <w:t>。</w:t>
      </w:r>
    </w:p>
    <w:p w14:paraId="75C79BB7"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数据</w:t>
      </w:r>
      <w:r w:rsidRPr="00E94C2E">
        <w:rPr>
          <w:rFonts w:ascii="微软雅黑" w:eastAsia="微软雅黑" w:hAnsi="微软雅黑"/>
        </w:rPr>
        <w:t>导入，提供数据导入功能，可以根据数据框架的定义和</w:t>
      </w:r>
      <w:r w:rsidRPr="00E94C2E">
        <w:rPr>
          <w:rFonts w:ascii="微软雅黑" w:eastAsia="微软雅黑" w:hAnsi="微软雅黑" w:hint="eastAsia"/>
        </w:rPr>
        <w:t>规则</w:t>
      </w:r>
      <w:r w:rsidRPr="00E94C2E">
        <w:rPr>
          <w:rFonts w:ascii="微软雅黑" w:eastAsia="微软雅黑" w:hAnsi="微软雅黑"/>
        </w:rPr>
        <w:t>引擎的支持，进行严格的数据导入。</w:t>
      </w:r>
    </w:p>
    <w:p w14:paraId="05ADC32E"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在线</w:t>
      </w:r>
      <w:r w:rsidRPr="00E94C2E">
        <w:rPr>
          <w:rFonts w:ascii="微软雅黑" w:eastAsia="微软雅黑" w:hAnsi="微软雅黑"/>
        </w:rPr>
        <w:t>支付，</w:t>
      </w:r>
      <w:r w:rsidRPr="00E94C2E">
        <w:rPr>
          <w:rFonts w:ascii="微软雅黑" w:eastAsia="微软雅黑" w:hAnsi="微软雅黑" w:hint="eastAsia"/>
        </w:rPr>
        <w:t>提供</w:t>
      </w:r>
      <w:r w:rsidRPr="00E94C2E">
        <w:rPr>
          <w:rFonts w:ascii="微软雅黑" w:eastAsia="微软雅黑" w:hAnsi="微软雅黑"/>
        </w:rPr>
        <w:t>通用的银</w:t>
      </w:r>
      <w:proofErr w:type="gramStart"/>
      <w:r w:rsidRPr="00E94C2E">
        <w:rPr>
          <w:rFonts w:ascii="微软雅黑" w:eastAsia="微软雅黑" w:hAnsi="微软雅黑"/>
        </w:rPr>
        <w:t>联支付</w:t>
      </w:r>
      <w:proofErr w:type="gramEnd"/>
      <w:r w:rsidRPr="00E94C2E">
        <w:rPr>
          <w:rFonts w:ascii="微软雅黑" w:eastAsia="微软雅黑" w:hAnsi="微软雅黑"/>
        </w:rPr>
        <w:t>的支撑。</w:t>
      </w:r>
    </w:p>
    <w:p w14:paraId="76256D63"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定时任务，服务平台</w:t>
      </w:r>
      <w:r w:rsidRPr="00E94C2E">
        <w:rPr>
          <w:rFonts w:ascii="微软雅黑" w:eastAsia="微软雅黑" w:hAnsi="微软雅黑"/>
        </w:rPr>
        <w:t>将会由很多的</w:t>
      </w:r>
      <w:r w:rsidRPr="00E94C2E">
        <w:rPr>
          <w:rFonts w:ascii="微软雅黑" w:eastAsia="微软雅黑" w:hAnsi="微软雅黑" w:hint="eastAsia"/>
        </w:rPr>
        <w:t>定时或触发</w:t>
      </w:r>
      <w:r w:rsidRPr="00E94C2E">
        <w:rPr>
          <w:rFonts w:ascii="微软雅黑" w:eastAsia="微软雅黑" w:hAnsi="微软雅黑"/>
        </w:rPr>
        <w:t>任务需要调度</w:t>
      </w:r>
    </w:p>
    <w:p w14:paraId="14E25937"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邮件</w:t>
      </w:r>
      <w:r w:rsidRPr="00E94C2E">
        <w:rPr>
          <w:rFonts w:ascii="微软雅黑" w:eastAsia="微软雅黑" w:hAnsi="微软雅黑"/>
        </w:rPr>
        <w:t>服务，提供邮件</w:t>
      </w:r>
      <w:r w:rsidRPr="00E94C2E">
        <w:rPr>
          <w:rFonts w:ascii="微软雅黑" w:eastAsia="微软雅黑" w:hAnsi="微软雅黑" w:hint="eastAsia"/>
        </w:rPr>
        <w:t>发送</w:t>
      </w:r>
      <w:r w:rsidRPr="00E94C2E">
        <w:rPr>
          <w:rFonts w:ascii="微软雅黑" w:eastAsia="微软雅黑" w:hAnsi="微软雅黑"/>
        </w:rPr>
        <w:t>支持，</w:t>
      </w:r>
      <w:r w:rsidRPr="00E94C2E">
        <w:rPr>
          <w:rFonts w:ascii="微软雅黑" w:eastAsia="微软雅黑" w:hAnsi="微软雅黑" w:hint="eastAsia"/>
        </w:rPr>
        <w:t>可以</w:t>
      </w:r>
      <w:r w:rsidRPr="00E94C2E">
        <w:rPr>
          <w:rFonts w:ascii="微软雅黑" w:eastAsia="微软雅黑" w:hAnsi="微软雅黑"/>
        </w:rPr>
        <w:t>向用户发送邮件</w:t>
      </w:r>
    </w:p>
    <w:p w14:paraId="4A855C56"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数据</w:t>
      </w:r>
      <w:r w:rsidRPr="00E94C2E">
        <w:rPr>
          <w:rFonts w:ascii="微软雅黑" w:eastAsia="微软雅黑" w:hAnsi="微软雅黑"/>
        </w:rPr>
        <w:t>检索，通用的数据检索</w:t>
      </w:r>
      <w:r w:rsidRPr="00E94C2E">
        <w:rPr>
          <w:rFonts w:ascii="微软雅黑" w:eastAsia="微软雅黑" w:hAnsi="微软雅黑" w:hint="eastAsia"/>
        </w:rPr>
        <w:t>服务</w:t>
      </w:r>
      <w:r w:rsidRPr="00E94C2E">
        <w:rPr>
          <w:rFonts w:ascii="微软雅黑" w:eastAsia="微软雅黑" w:hAnsi="微软雅黑"/>
        </w:rPr>
        <w:t>，</w:t>
      </w:r>
      <w:r w:rsidRPr="00E94C2E">
        <w:rPr>
          <w:rFonts w:ascii="微软雅黑" w:eastAsia="微软雅黑" w:hAnsi="微软雅黑" w:hint="eastAsia"/>
        </w:rPr>
        <w:t>减少</w:t>
      </w:r>
      <w:r w:rsidRPr="00E94C2E">
        <w:rPr>
          <w:rFonts w:ascii="微软雅黑" w:eastAsia="微软雅黑" w:hAnsi="微软雅黑"/>
        </w:rPr>
        <w:t>业务层数据检索的功能耦合。</w:t>
      </w:r>
    </w:p>
    <w:p w14:paraId="79342269" w14:textId="77777777" w:rsidR="00C3351D" w:rsidRPr="00E94C2E" w:rsidRDefault="00C3351D" w:rsidP="00C3351D">
      <w:pPr>
        <w:pStyle w:val="afb"/>
        <w:numPr>
          <w:ilvl w:val="0"/>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应用层</w:t>
      </w:r>
    </w:p>
    <w:p w14:paraId="601907CF" w14:textId="77777777" w:rsidR="00C3351D" w:rsidRPr="00E94C2E" w:rsidRDefault="00C3351D" w:rsidP="00C3351D">
      <w:pPr>
        <w:pStyle w:val="afb"/>
        <w:numPr>
          <w:ilvl w:val="1"/>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业务逻辑层</w:t>
      </w:r>
    </w:p>
    <w:p w14:paraId="3B4D7F2B" w14:textId="77777777" w:rsidR="00C3351D" w:rsidRPr="00E94C2E" w:rsidRDefault="00C3351D" w:rsidP="00C3351D">
      <w:pPr>
        <w:snapToGrid w:val="0"/>
        <w:spacing w:after="0" w:line="360" w:lineRule="auto"/>
        <w:ind w:left="420" w:firstLine="420"/>
        <w:rPr>
          <w:rFonts w:ascii="微软雅黑" w:eastAsia="微软雅黑" w:hAnsi="微软雅黑"/>
        </w:rPr>
      </w:pPr>
      <w:r w:rsidRPr="00E94C2E">
        <w:rPr>
          <w:rFonts w:ascii="微软雅黑" w:eastAsia="微软雅黑" w:hAnsi="微软雅黑" w:hint="eastAsia"/>
        </w:rPr>
        <w:t>业务</w:t>
      </w:r>
      <w:r w:rsidRPr="00E94C2E">
        <w:rPr>
          <w:rFonts w:ascii="微软雅黑" w:eastAsia="微软雅黑" w:hAnsi="微软雅黑"/>
        </w:rPr>
        <w:t>逻辑层是和业务密切相关的处理层，所有视图需要的数据</w:t>
      </w:r>
      <w:r w:rsidRPr="00E94C2E">
        <w:rPr>
          <w:rFonts w:ascii="微软雅黑" w:eastAsia="微软雅黑" w:hAnsi="微软雅黑" w:hint="eastAsia"/>
        </w:rPr>
        <w:t>和</w:t>
      </w:r>
      <w:r w:rsidRPr="00E94C2E">
        <w:rPr>
          <w:rFonts w:ascii="微软雅黑" w:eastAsia="微软雅黑" w:hAnsi="微软雅黑"/>
        </w:rPr>
        <w:t>业务处理</w:t>
      </w:r>
      <w:r w:rsidRPr="00E94C2E">
        <w:rPr>
          <w:rFonts w:ascii="微软雅黑" w:eastAsia="微软雅黑" w:hAnsi="微软雅黑" w:hint="eastAsia"/>
        </w:rPr>
        <w:t>都是</w:t>
      </w:r>
      <w:r w:rsidRPr="00E94C2E">
        <w:rPr>
          <w:rFonts w:ascii="微软雅黑" w:eastAsia="微软雅黑" w:hAnsi="微软雅黑"/>
        </w:rPr>
        <w:t>业务逻辑层进行提供的</w:t>
      </w:r>
      <w:r w:rsidRPr="00E94C2E">
        <w:rPr>
          <w:rFonts w:ascii="微软雅黑" w:eastAsia="微软雅黑" w:hAnsi="微软雅黑" w:hint="eastAsia"/>
        </w:rPr>
        <w:t>。</w:t>
      </w:r>
    </w:p>
    <w:p w14:paraId="27146ED6"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前台</w:t>
      </w:r>
      <w:r w:rsidRPr="00E94C2E">
        <w:rPr>
          <w:rFonts w:ascii="微软雅黑" w:eastAsia="微软雅黑" w:hAnsi="微软雅黑"/>
        </w:rPr>
        <w:t>业务</w:t>
      </w:r>
      <w:r w:rsidRPr="00E94C2E">
        <w:rPr>
          <w:rFonts w:ascii="微软雅黑" w:eastAsia="微软雅黑" w:hAnsi="微软雅黑" w:hint="eastAsia"/>
        </w:rPr>
        <w:t xml:space="preserve"> </w:t>
      </w:r>
    </w:p>
    <w:p w14:paraId="55ECD5E4" w14:textId="77777777" w:rsidR="00C3351D" w:rsidRPr="00E94C2E" w:rsidRDefault="00C3351D" w:rsidP="00C3351D">
      <w:pPr>
        <w:pStyle w:val="afb"/>
        <w:snapToGrid w:val="0"/>
        <w:spacing w:line="360" w:lineRule="auto"/>
        <w:ind w:left="1260" w:firstLineChars="0" w:firstLine="0"/>
        <w:rPr>
          <w:rFonts w:ascii="微软雅黑" w:eastAsia="微软雅黑" w:hAnsi="微软雅黑"/>
        </w:rPr>
      </w:pPr>
      <w:r w:rsidRPr="00E94C2E">
        <w:rPr>
          <w:rFonts w:ascii="微软雅黑" w:eastAsia="微软雅黑" w:hAnsi="微软雅黑" w:hint="eastAsia"/>
        </w:rPr>
        <w:t>一般</w:t>
      </w:r>
      <w:r w:rsidRPr="00E94C2E">
        <w:rPr>
          <w:rFonts w:ascii="微软雅黑" w:eastAsia="微软雅黑" w:hAnsi="微软雅黑"/>
        </w:rPr>
        <w:t>检索、</w:t>
      </w:r>
      <w:r w:rsidRPr="00E94C2E">
        <w:rPr>
          <w:rFonts w:ascii="微软雅黑" w:eastAsia="微软雅黑" w:hAnsi="微软雅黑" w:hint="eastAsia"/>
        </w:rPr>
        <w:t>高级</w:t>
      </w:r>
      <w:r w:rsidRPr="00E94C2E">
        <w:rPr>
          <w:rFonts w:ascii="微软雅黑" w:eastAsia="微软雅黑" w:hAnsi="微软雅黑"/>
        </w:rPr>
        <w:t>检索、</w:t>
      </w:r>
      <w:r w:rsidRPr="00E94C2E">
        <w:rPr>
          <w:rFonts w:ascii="微软雅黑" w:eastAsia="微软雅黑" w:hAnsi="微软雅黑" w:hint="eastAsia"/>
        </w:rPr>
        <w:t>专业</w:t>
      </w:r>
      <w:r w:rsidRPr="00E94C2E">
        <w:rPr>
          <w:rFonts w:ascii="微软雅黑" w:eastAsia="微软雅黑" w:hAnsi="微软雅黑"/>
        </w:rPr>
        <w:t>检索</w:t>
      </w:r>
      <w:r w:rsidRPr="00E94C2E">
        <w:rPr>
          <w:rFonts w:ascii="微软雅黑" w:eastAsia="微软雅黑" w:hAnsi="微软雅黑" w:hint="eastAsia"/>
        </w:rPr>
        <w:t>、</w:t>
      </w:r>
      <w:r w:rsidRPr="00E94C2E">
        <w:rPr>
          <w:rFonts w:ascii="微软雅黑" w:eastAsia="微软雅黑" w:hAnsi="微软雅黑"/>
        </w:rPr>
        <w:t>原文索取</w:t>
      </w:r>
      <w:r w:rsidRPr="00E94C2E">
        <w:rPr>
          <w:rFonts w:ascii="微软雅黑" w:eastAsia="微软雅黑" w:hAnsi="微软雅黑" w:hint="eastAsia"/>
        </w:rPr>
        <w:t>、</w:t>
      </w:r>
      <w:r w:rsidRPr="00E94C2E">
        <w:rPr>
          <w:rFonts w:ascii="微软雅黑" w:eastAsia="微软雅黑" w:hAnsi="微软雅黑"/>
        </w:rPr>
        <w:t>文献导航、</w:t>
      </w:r>
      <w:r w:rsidRPr="00E94C2E">
        <w:rPr>
          <w:rFonts w:ascii="微软雅黑" w:eastAsia="微软雅黑" w:hAnsi="微软雅黑" w:hint="eastAsia"/>
        </w:rPr>
        <w:t>会议</w:t>
      </w:r>
      <w:r w:rsidRPr="00E94C2E">
        <w:rPr>
          <w:rFonts w:ascii="微软雅黑" w:eastAsia="微软雅黑" w:hAnsi="微软雅黑"/>
        </w:rPr>
        <w:t>中心</w:t>
      </w:r>
      <w:r w:rsidRPr="00E94C2E">
        <w:rPr>
          <w:rFonts w:ascii="微软雅黑" w:eastAsia="微软雅黑" w:hAnsi="微软雅黑" w:hint="eastAsia"/>
        </w:rPr>
        <w:t>、</w:t>
      </w:r>
      <w:r w:rsidRPr="00E94C2E">
        <w:rPr>
          <w:rFonts w:ascii="微软雅黑" w:eastAsia="微软雅黑" w:hAnsi="微软雅黑"/>
        </w:rPr>
        <w:t>新闻等等</w:t>
      </w:r>
    </w:p>
    <w:p w14:paraId="79D676F9"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后台业务</w:t>
      </w:r>
    </w:p>
    <w:p w14:paraId="339F24EB" w14:textId="77777777" w:rsidR="00C3351D" w:rsidRPr="00E94C2E" w:rsidRDefault="00C3351D" w:rsidP="00C3351D">
      <w:pPr>
        <w:pStyle w:val="afb"/>
        <w:snapToGrid w:val="0"/>
        <w:spacing w:line="360" w:lineRule="auto"/>
        <w:ind w:left="1260" w:firstLineChars="0" w:firstLine="0"/>
        <w:rPr>
          <w:rFonts w:ascii="微软雅黑" w:eastAsia="微软雅黑" w:hAnsi="微软雅黑"/>
        </w:rPr>
      </w:pPr>
      <w:r w:rsidRPr="00E94C2E">
        <w:rPr>
          <w:rFonts w:ascii="微软雅黑" w:eastAsia="微软雅黑" w:hAnsi="微软雅黑" w:hint="eastAsia"/>
        </w:rPr>
        <w:t>数据</w:t>
      </w:r>
      <w:r w:rsidRPr="00E94C2E">
        <w:rPr>
          <w:rFonts w:ascii="微软雅黑" w:eastAsia="微软雅黑" w:hAnsi="微软雅黑"/>
        </w:rPr>
        <w:t>管理、</w:t>
      </w:r>
      <w:r w:rsidRPr="00E94C2E">
        <w:rPr>
          <w:rFonts w:ascii="微软雅黑" w:eastAsia="微软雅黑" w:hAnsi="微软雅黑" w:hint="eastAsia"/>
        </w:rPr>
        <w:t>用户</w:t>
      </w:r>
      <w:r w:rsidRPr="00E94C2E">
        <w:rPr>
          <w:rFonts w:ascii="微软雅黑" w:eastAsia="微软雅黑" w:hAnsi="微软雅黑"/>
        </w:rPr>
        <w:t>管理、</w:t>
      </w:r>
      <w:r w:rsidRPr="00E94C2E">
        <w:rPr>
          <w:rFonts w:ascii="微软雅黑" w:eastAsia="微软雅黑" w:hAnsi="微软雅黑" w:hint="eastAsia"/>
        </w:rPr>
        <w:t>产品</w:t>
      </w:r>
      <w:r w:rsidRPr="00E94C2E">
        <w:rPr>
          <w:rFonts w:ascii="微软雅黑" w:eastAsia="微软雅黑" w:hAnsi="微软雅黑"/>
        </w:rPr>
        <w:t>管理、</w:t>
      </w:r>
      <w:r w:rsidRPr="00E94C2E">
        <w:rPr>
          <w:rFonts w:ascii="微软雅黑" w:eastAsia="微软雅黑" w:hAnsi="微软雅黑" w:hint="eastAsia"/>
        </w:rPr>
        <w:t>订单</w:t>
      </w:r>
      <w:r w:rsidRPr="00E94C2E">
        <w:rPr>
          <w:rFonts w:ascii="微软雅黑" w:eastAsia="微软雅黑" w:hAnsi="微软雅黑"/>
        </w:rPr>
        <w:t>管理、</w:t>
      </w:r>
      <w:r w:rsidRPr="00E94C2E">
        <w:rPr>
          <w:rFonts w:ascii="微软雅黑" w:eastAsia="微软雅黑" w:hAnsi="微软雅黑" w:hint="eastAsia"/>
        </w:rPr>
        <w:t>会议</w:t>
      </w:r>
      <w:r w:rsidRPr="00E94C2E">
        <w:rPr>
          <w:rFonts w:ascii="微软雅黑" w:eastAsia="微软雅黑" w:hAnsi="微软雅黑"/>
        </w:rPr>
        <w:t>管理、</w:t>
      </w:r>
      <w:r w:rsidRPr="00E94C2E">
        <w:rPr>
          <w:rFonts w:ascii="微软雅黑" w:eastAsia="微软雅黑" w:hAnsi="微软雅黑" w:hint="eastAsia"/>
        </w:rPr>
        <w:t>统计</w:t>
      </w:r>
      <w:r w:rsidRPr="00E94C2E">
        <w:rPr>
          <w:rFonts w:ascii="微软雅黑" w:eastAsia="微软雅黑" w:hAnsi="微软雅黑"/>
        </w:rPr>
        <w:t>报表等等</w:t>
      </w:r>
    </w:p>
    <w:p w14:paraId="7B582BF3" w14:textId="77777777" w:rsidR="00C3351D" w:rsidRPr="00E94C2E" w:rsidRDefault="00C3351D" w:rsidP="00C3351D">
      <w:pPr>
        <w:pStyle w:val="afb"/>
        <w:numPr>
          <w:ilvl w:val="1"/>
          <w:numId w:val="9"/>
        </w:numPr>
        <w:snapToGrid w:val="0"/>
        <w:spacing w:line="360" w:lineRule="auto"/>
        <w:ind w:firstLineChars="0"/>
        <w:rPr>
          <w:rFonts w:ascii="微软雅黑" w:eastAsia="微软雅黑" w:hAnsi="微软雅黑"/>
        </w:rPr>
      </w:pPr>
      <w:r w:rsidRPr="00E94C2E">
        <w:rPr>
          <w:rFonts w:ascii="微软雅黑" w:eastAsia="微软雅黑" w:hAnsi="微软雅黑" w:hint="eastAsia"/>
        </w:rPr>
        <w:t>视图层</w:t>
      </w:r>
    </w:p>
    <w:p w14:paraId="009B0EA7" w14:textId="77777777" w:rsidR="00C3351D" w:rsidRPr="00E94C2E" w:rsidRDefault="00C3351D" w:rsidP="00C3351D">
      <w:pPr>
        <w:pStyle w:val="afb"/>
        <w:numPr>
          <w:ilvl w:val="2"/>
          <w:numId w:val="9"/>
        </w:numPr>
        <w:snapToGrid w:val="0"/>
        <w:spacing w:line="360" w:lineRule="auto"/>
        <w:ind w:firstLineChars="0"/>
        <w:rPr>
          <w:rFonts w:ascii="微软雅黑" w:eastAsia="微软雅黑" w:hAnsi="微软雅黑"/>
        </w:rPr>
      </w:pPr>
      <w:r w:rsidRPr="00E94C2E">
        <w:rPr>
          <w:rFonts w:ascii="微软雅黑" w:eastAsia="微软雅黑" w:hAnsi="微软雅黑"/>
        </w:rPr>
        <w:t>W</w:t>
      </w:r>
      <w:r w:rsidRPr="00E94C2E">
        <w:rPr>
          <w:rFonts w:ascii="微软雅黑" w:eastAsia="微软雅黑" w:hAnsi="微软雅黑" w:hint="eastAsia"/>
        </w:rPr>
        <w:t>eb</w:t>
      </w:r>
      <w:r w:rsidRPr="00E94C2E">
        <w:rPr>
          <w:rFonts w:ascii="微软雅黑" w:eastAsia="微软雅黑" w:hAnsi="微软雅黑"/>
        </w:rPr>
        <w:t>视图</w:t>
      </w:r>
    </w:p>
    <w:p w14:paraId="578DDC6E" w14:textId="77777777" w:rsidR="00C3351D" w:rsidRPr="00E94C2E" w:rsidRDefault="00C3351D" w:rsidP="00C3351D">
      <w:pPr>
        <w:snapToGrid w:val="0"/>
        <w:spacing w:after="0" w:line="360" w:lineRule="auto"/>
        <w:ind w:left="840" w:firstLine="420"/>
        <w:rPr>
          <w:rFonts w:ascii="微软雅黑" w:eastAsia="微软雅黑" w:hAnsi="微软雅黑"/>
        </w:rPr>
      </w:pPr>
      <w:r w:rsidRPr="00E94C2E">
        <w:rPr>
          <w:rFonts w:ascii="微软雅黑" w:eastAsia="微软雅黑" w:hAnsi="微软雅黑" w:hint="eastAsia"/>
        </w:rPr>
        <w:lastRenderedPageBreak/>
        <w:t>目前</w:t>
      </w:r>
      <w:r w:rsidRPr="00E94C2E">
        <w:rPr>
          <w:rFonts w:ascii="微软雅黑" w:eastAsia="微软雅黑" w:hAnsi="微软雅黑"/>
        </w:rPr>
        <w:t>只需要支持Web视图，</w:t>
      </w:r>
      <w:r w:rsidRPr="00E94C2E">
        <w:rPr>
          <w:rFonts w:ascii="微软雅黑" w:eastAsia="微软雅黑" w:hAnsi="微软雅黑" w:hint="eastAsia"/>
        </w:rPr>
        <w:t>采用</w:t>
      </w:r>
      <w:r w:rsidRPr="00E94C2E">
        <w:rPr>
          <w:rFonts w:ascii="微软雅黑" w:eastAsia="微软雅黑" w:hAnsi="微软雅黑"/>
        </w:rPr>
        <w:t>目前流行的</w:t>
      </w:r>
      <w:proofErr w:type="spellStart"/>
      <w:r w:rsidRPr="00E94C2E">
        <w:rPr>
          <w:rFonts w:ascii="微软雅黑" w:eastAsia="微软雅黑" w:hAnsi="微软雅黑"/>
        </w:rPr>
        <w:t>Bootstrap+Jquery+Html</w:t>
      </w:r>
      <w:proofErr w:type="spellEnd"/>
      <w:r w:rsidRPr="00E94C2E">
        <w:rPr>
          <w:rFonts w:ascii="微软雅黑" w:eastAsia="微软雅黑" w:hAnsi="微软雅黑"/>
        </w:rPr>
        <w:t>方式进行呈现</w:t>
      </w:r>
      <w:r w:rsidRPr="00E94C2E">
        <w:rPr>
          <w:rFonts w:ascii="微软雅黑" w:eastAsia="微软雅黑" w:hAnsi="微软雅黑" w:hint="eastAsia"/>
        </w:rPr>
        <w:t>，</w:t>
      </w:r>
      <w:r w:rsidRPr="00E94C2E">
        <w:rPr>
          <w:rFonts w:ascii="微软雅黑" w:eastAsia="微软雅黑" w:hAnsi="微软雅黑"/>
        </w:rPr>
        <w:t>大量采用Ajax技术提升用户体验</w:t>
      </w:r>
      <w:r w:rsidRPr="00E94C2E">
        <w:rPr>
          <w:rFonts w:ascii="微软雅黑" w:eastAsia="微软雅黑" w:hAnsi="微软雅黑" w:hint="eastAsia"/>
        </w:rPr>
        <w:t>，部分采用</w:t>
      </w:r>
      <w:r w:rsidRPr="00E94C2E">
        <w:rPr>
          <w:rFonts w:ascii="微软雅黑" w:eastAsia="微软雅黑" w:hAnsi="微软雅黑"/>
        </w:rPr>
        <w:t>HTML5</w:t>
      </w:r>
      <w:r w:rsidRPr="00E94C2E">
        <w:rPr>
          <w:rFonts w:ascii="微软雅黑" w:eastAsia="微软雅黑" w:hAnsi="微软雅黑" w:hint="eastAsia"/>
        </w:rPr>
        <w:t>技术，</w:t>
      </w:r>
      <w:r w:rsidRPr="00E94C2E">
        <w:rPr>
          <w:rFonts w:ascii="微软雅黑" w:eastAsia="微软雅黑" w:hAnsi="微软雅黑"/>
        </w:rPr>
        <w:t>同时</w:t>
      </w:r>
      <w:r w:rsidRPr="00E94C2E">
        <w:rPr>
          <w:rFonts w:ascii="微软雅黑" w:eastAsia="微软雅黑" w:hAnsi="微软雅黑" w:hint="eastAsia"/>
        </w:rPr>
        <w:t>考虑</w:t>
      </w:r>
      <w:r w:rsidRPr="00E94C2E">
        <w:rPr>
          <w:rFonts w:ascii="微软雅黑" w:eastAsia="微软雅黑" w:hAnsi="微软雅黑"/>
        </w:rPr>
        <w:t>兼容IE8</w:t>
      </w:r>
      <w:r w:rsidRPr="00E94C2E">
        <w:rPr>
          <w:rFonts w:ascii="微软雅黑" w:eastAsia="微软雅黑" w:hAnsi="微软雅黑" w:hint="eastAsia"/>
        </w:rPr>
        <w:t>以上</w:t>
      </w:r>
      <w:r w:rsidRPr="00E94C2E">
        <w:rPr>
          <w:rFonts w:ascii="微软雅黑" w:eastAsia="微软雅黑" w:hAnsi="微软雅黑"/>
        </w:rPr>
        <w:t>的浏览器。</w:t>
      </w:r>
    </w:p>
    <w:p w14:paraId="784E57E7" w14:textId="77777777" w:rsidR="00C3351D" w:rsidRPr="00D4253B" w:rsidRDefault="00C3351D" w:rsidP="00D4253B">
      <w:pPr>
        <w:pStyle w:val="30"/>
        <w:numPr>
          <w:ilvl w:val="2"/>
          <w:numId w:val="1"/>
        </w:numPr>
        <w:snapToGrid w:val="0"/>
        <w:spacing w:before="0" w:line="360" w:lineRule="auto"/>
        <w:rPr>
          <w:rFonts w:ascii="微软雅黑" w:eastAsia="微软雅黑" w:hAnsi="微软雅黑"/>
          <w:color w:val="auto"/>
          <w:sz w:val="28"/>
        </w:rPr>
      </w:pPr>
      <w:bookmarkStart w:id="20" w:name="_Toc24014415"/>
      <w:r w:rsidRPr="00D4253B">
        <w:rPr>
          <w:rFonts w:ascii="微软雅黑" w:eastAsia="微软雅黑" w:hAnsi="微软雅黑" w:hint="eastAsia"/>
          <w:color w:val="auto"/>
          <w:sz w:val="28"/>
        </w:rPr>
        <w:t>未来</w:t>
      </w:r>
      <w:r w:rsidRPr="00D4253B">
        <w:rPr>
          <w:rFonts w:ascii="微软雅黑" w:eastAsia="微软雅黑" w:hAnsi="微软雅黑"/>
          <w:color w:val="auto"/>
          <w:sz w:val="28"/>
        </w:rPr>
        <w:t>发展需求</w:t>
      </w:r>
      <w:r w:rsidRPr="00D4253B">
        <w:rPr>
          <w:rFonts w:ascii="微软雅黑" w:eastAsia="微软雅黑" w:hAnsi="微软雅黑" w:hint="eastAsia"/>
          <w:color w:val="auto"/>
          <w:sz w:val="28"/>
        </w:rPr>
        <w:t>支撑</w:t>
      </w:r>
      <w:r w:rsidRPr="00D4253B">
        <w:rPr>
          <w:rFonts w:ascii="微软雅黑" w:eastAsia="微软雅黑" w:hAnsi="微软雅黑"/>
          <w:color w:val="auto"/>
          <w:sz w:val="28"/>
        </w:rPr>
        <w:t>说明</w:t>
      </w:r>
      <w:bookmarkEnd w:id="20"/>
    </w:p>
    <w:p w14:paraId="708F2C74" w14:textId="77777777" w:rsidR="00C3351D" w:rsidRPr="00E94C2E" w:rsidRDefault="00C3351D" w:rsidP="00C3351D">
      <w:pPr>
        <w:snapToGrid w:val="0"/>
        <w:spacing w:after="0" w:line="360" w:lineRule="auto"/>
        <w:rPr>
          <w:rFonts w:ascii="微软雅黑" w:eastAsia="微软雅黑" w:hAnsi="微软雅黑"/>
        </w:rPr>
      </w:pPr>
      <w:r w:rsidRPr="00E94C2E">
        <w:rPr>
          <w:rFonts w:ascii="微软雅黑" w:eastAsia="微软雅黑" w:hAnsi="微软雅黑"/>
        </w:rPr>
        <w:object w:dxaOrig="11985" w:dyaOrig="8220" w14:anchorId="3529A7FF">
          <v:shape id="_x0000_i1027" type="#_x0000_t75" style="width:410.4pt;height:280.8pt" o:ole="">
            <v:imagedata r:id="rId15" o:title=""/>
          </v:shape>
          <o:OLEObject Type="Embed" ProgID="Visio.Drawing.15" ShapeID="_x0000_i1027" DrawAspect="Content" ObjectID="_1634975077" r:id="rId16"/>
        </w:object>
      </w:r>
    </w:p>
    <w:p w14:paraId="3FA961F1" w14:textId="77777777" w:rsidR="00C3351D" w:rsidRPr="00E94C2E" w:rsidRDefault="00C3351D" w:rsidP="00C3351D">
      <w:pPr>
        <w:snapToGrid w:val="0"/>
        <w:spacing w:after="0" w:line="360" w:lineRule="auto"/>
        <w:ind w:firstLine="360"/>
        <w:rPr>
          <w:rFonts w:ascii="微软雅黑" w:eastAsia="微软雅黑" w:hAnsi="微软雅黑"/>
        </w:rPr>
      </w:pPr>
      <w:r w:rsidRPr="00E94C2E">
        <w:rPr>
          <w:rFonts w:ascii="微软雅黑" w:eastAsia="微软雅黑" w:hAnsi="微软雅黑" w:hint="eastAsia"/>
        </w:rPr>
        <w:t>严格</w:t>
      </w:r>
      <w:r w:rsidRPr="00E94C2E">
        <w:rPr>
          <w:rFonts w:ascii="微软雅黑" w:eastAsia="微软雅黑" w:hAnsi="微软雅黑"/>
        </w:rPr>
        <w:t>的</w:t>
      </w:r>
      <w:r w:rsidRPr="00E94C2E">
        <w:rPr>
          <w:rFonts w:ascii="微软雅黑" w:eastAsia="微软雅黑" w:hAnsi="微软雅黑" w:hint="eastAsia"/>
        </w:rPr>
        <w:t>分层</w:t>
      </w:r>
      <w:r w:rsidRPr="00E94C2E">
        <w:rPr>
          <w:rFonts w:ascii="微软雅黑" w:eastAsia="微软雅黑" w:hAnsi="微软雅黑"/>
        </w:rPr>
        <w:t>机制，松散耦合的模块化业务</w:t>
      </w:r>
      <w:r w:rsidRPr="00E94C2E">
        <w:rPr>
          <w:rFonts w:ascii="微软雅黑" w:eastAsia="微软雅黑" w:hAnsi="微软雅黑" w:hint="eastAsia"/>
        </w:rPr>
        <w:t>模块</w:t>
      </w:r>
      <w:r w:rsidRPr="00E94C2E">
        <w:rPr>
          <w:rFonts w:ascii="微软雅黑" w:eastAsia="微软雅黑" w:hAnsi="微软雅黑"/>
        </w:rPr>
        <w:t>、业务管理模块和</w:t>
      </w:r>
      <w:r w:rsidRPr="00E94C2E">
        <w:rPr>
          <w:rFonts w:ascii="微软雅黑" w:eastAsia="微软雅黑" w:hAnsi="微软雅黑" w:hint="eastAsia"/>
        </w:rPr>
        <w:t>表现层</w:t>
      </w:r>
      <w:r w:rsidRPr="00E94C2E">
        <w:rPr>
          <w:rFonts w:ascii="微软雅黑" w:eastAsia="微软雅黑" w:hAnsi="微软雅黑"/>
        </w:rPr>
        <w:t>页面的模块化设计，可以方便的集成新的模块进入整个架构，未来需要扩展支持的积分机制</w:t>
      </w:r>
      <w:r w:rsidRPr="00E94C2E">
        <w:rPr>
          <w:rFonts w:ascii="微软雅黑" w:eastAsia="微软雅黑" w:hAnsi="微软雅黑" w:hint="eastAsia"/>
        </w:rPr>
        <w:t>、</w:t>
      </w:r>
      <w:proofErr w:type="gramStart"/>
      <w:r w:rsidRPr="00E94C2E">
        <w:rPr>
          <w:rFonts w:ascii="微软雅黑" w:eastAsia="微软雅黑" w:hAnsi="微软雅黑"/>
        </w:rPr>
        <w:t>众包服务</w:t>
      </w:r>
      <w:proofErr w:type="gramEnd"/>
      <w:r w:rsidRPr="00E94C2E">
        <w:rPr>
          <w:rFonts w:ascii="微软雅黑" w:eastAsia="微软雅黑" w:hAnsi="微软雅黑"/>
        </w:rPr>
        <w:t>、讨论社区都可以</w:t>
      </w:r>
      <w:r w:rsidRPr="00E94C2E">
        <w:rPr>
          <w:rFonts w:ascii="微软雅黑" w:eastAsia="微软雅黑" w:hAnsi="微软雅黑" w:hint="eastAsia"/>
        </w:rPr>
        <w:t>通过</w:t>
      </w:r>
      <w:r w:rsidRPr="00E94C2E">
        <w:rPr>
          <w:rFonts w:ascii="微软雅黑" w:eastAsia="微软雅黑" w:hAnsi="微软雅黑"/>
        </w:rPr>
        <w:t>模块化的开发方式集成到现有的系统中。</w:t>
      </w:r>
    </w:p>
    <w:p w14:paraId="601F2182" w14:textId="77777777" w:rsidR="00C3351D" w:rsidRPr="00E94C2E" w:rsidRDefault="00C3351D" w:rsidP="00C3351D">
      <w:pPr>
        <w:snapToGrid w:val="0"/>
        <w:spacing w:after="0" w:line="360" w:lineRule="auto"/>
        <w:rPr>
          <w:rFonts w:ascii="微软雅黑" w:eastAsia="微软雅黑" w:hAnsi="微软雅黑"/>
        </w:rPr>
      </w:pPr>
    </w:p>
    <w:p w14:paraId="25555298" w14:textId="77777777" w:rsidR="00C3351D" w:rsidRPr="00E94C2E" w:rsidRDefault="00C3351D" w:rsidP="00C3351D">
      <w:pPr>
        <w:snapToGrid w:val="0"/>
        <w:spacing w:after="0" w:line="360" w:lineRule="auto"/>
        <w:rPr>
          <w:rFonts w:ascii="微软雅黑" w:eastAsia="微软雅黑" w:hAnsi="微软雅黑" w:cstheme="majorBidi"/>
          <w:color w:val="000000" w:themeColor="text1"/>
          <w:sz w:val="40"/>
          <w:szCs w:val="32"/>
        </w:rPr>
      </w:pPr>
      <w:r w:rsidRPr="00E94C2E">
        <w:rPr>
          <w:rFonts w:ascii="微软雅黑" w:eastAsia="微软雅黑" w:hAnsi="微软雅黑"/>
          <w:color w:val="000000" w:themeColor="text1"/>
          <w:sz w:val="40"/>
        </w:rPr>
        <w:br w:type="page"/>
      </w:r>
    </w:p>
    <w:p w14:paraId="554E46F1" w14:textId="77777777" w:rsidR="00C3351D" w:rsidRPr="001E7933" w:rsidRDefault="00C3351D" w:rsidP="001E7933">
      <w:pPr>
        <w:pStyle w:val="2"/>
        <w:numPr>
          <w:ilvl w:val="1"/>
          <w:numId w:val="1"/>
        </w:numPr>
        <w:snapToGrid w:val="0"/>
        <w:spacing w:before="0" w:line="360" w:lineRule="auto"/>
        <w:rPr>
          <w:rFonts w:ascii="微软雅黑" w:eastAsia="微软雅黑" w:hAnsi="微软雅黑"/>
          <w:sz w:val="30"/>
          <w:szCs w:val="30"/>
        </w:rPr>
      </w:pPr>
      <w:bookmarkStart w:id="21" w:name="_Toc24014416"/>
      <w:r w:rsidRPr="001E7933">
        <w:rPr>
          <w:rFonts w:ascii="微软雅黑" w:eastAsia="微软雅黑" w:hAnsi="微软雅黑"/>
          <w:sz w:val="30"/>
          <w:szCs w:val="30"/>
        </w:rPr>
        <w:lastRenderedPageBreak/>
        <w:t>数据框架设计</w:t>
      </w:r>
      <w:bookmarkEnd w:id="21"/>
    </w:p>
    <w:p w14:paraId="37046E75" w14:textId="77777777" w:rsidR="00C3351D" w:rsidRPr="000E1DCA" w:rsidRDefault="00C3351D" w:rsidP="000E1DCA">
      <w:pPr>
        <w:pStyle w:val="30"/>
        <w:numPr>
          <w:ilvl w:val="2"/>
          <w:numId w:val="1"/>
        </w:numPr>
        <w:snapToGrid w:val="0"/>
        <w:spacing w:before="0" w:line="360" w:lineRule="auto"/>
        <w:rPr>
          <w:rFonts w:ascii="微软雅黑" w:eastAsia="微软雅黑" w:hAnsi="微软雅黑"/>
          <w:color w:val="auto"/>
          <w:sz w:val="28"/>
        </w:rPr>
      </w:pPr>
      <w:bookmarkStart w:id="22" w:name="_Toc24014417"/>
      <w:r w:rsidRPr="000E1DCA">
        <w:rPr>
          <w:rFonts w:ascii="微软雅黑" w:eastAsia="微软雅黑" w:hAnsi="微软雅黑" w:hint="eastAsia"/>
          <w:color w:val="auto"/>
          <w:sz w:val="28"/>
        </w:rPr>
        <w:t>业务数据架构</w:t>
      </w:r>
      <w:bookmarkEnd w:id="22"/>
    </w:p>
    <w:p w14:paraId="400E4F5A" w14:textId="77777777" w:rsidR="00C3351D" w:rsidRPr="00E94C2E" w:rsidRDefault="00C3351D" w:rsidP="00C3351D">
      <w:pPr>
        <w:snapToGrid w:val="0"/>
        <w:spacing w:after="0" w:line="360" w:lineRule="auto"/>
        <w:rPr>
          <w:rFonts w:ascii="微软雅黑" w:eastAsia="微软雅黑" w:hAnsi="微软雅黑"/>
        </w:rPr>
      </w:pPr>
      <w:r w:rsidRPr="00E94C2E">
        <w:rPr>
          <w:rFonts w:ascii="微软雅黑" w:eastAsia="微软雅黑" w:hAnsi="微软雅黑"/>
        </w:rPr>
        <w:object w:dxaOrig="9391" w:dyaOrig="5145" w14:anchorId="1A1EB1F6">
          <v:shape id="_x0000_i1028" type="#_x0000_t75" style="width:417.6pt;height:230.4pt" o:ole="">
            <v:imagedata r:id="rId17" o:title=""/>
          </v:shape>
          <o:OLEObject Type="Embed" ProgID="Visio.Drawing.15" ShapeID="_x0000_i1028" DrawAspect="Content" ObjectID="_1634975078" r:id="rId18"/>
        </w:object>
      </w:r>
    </w:p>
    <w:p w14:paraId="0007092A" w14:textId="77777777" w:rsidR="00C3351D" w:rsidRPr="00E94C2E" w:rsidRDefault="00C3351D" w:rsidP="00C3351D">
      <w:pPr>
        <w:snapToGrid w:val="0"/>
        <w:spacing w:after="0" w:line="360" w:lineRule="auto"/>
        <w:jc w:val="center"/>
        <w:rPr>
          <w:rFonts w:ascii="微软雅黑" w:eastAsia="微软雅黑" w:hAnsi="微软雅黑"/>
          <w:sz w:val="18"/>
        </w:rPr>
      </w:pPr>
      <w:r w:rsidRPr="00E94C2E">
        <w:rPr>
          <w:rFonts w:ascii="微软雅黑" w:eastAsia="微软雅黑" w:hAnsi="微软雅黑"/>
          <w:sz w:val="18"/>
        </w:rPr>
        <w:t>图</w:t>
      </w:r>
      <w:r w:rsidRPr="00E94C2E">
        <w:rPr>
          <w:rFonts w:ascii="微软雅黑" w:eastAsia="微软雅黑" w:hAnsi="微软雅黑" w:hint="eastAsia"/>
          <w:sz w:val="18"/>
        </w:rPr>
        <w:t>1.</w:t>
      </w:r>
      <w:r w:rsidRPr="00E94C2E">
        <w:rPr>
          <w:rFonts w:ascii="微软雅黑" w:eastAsia="微软雅黑" w:hAnsi="微软雅黑"/>
          <w:sz w:val="18"/>
        </w:rPr>
        <w:t>1</w:t>
      </w:r>
      <w:r w:rsidRPr="00E94C2E">
        <w:rPr>
          <w:rFonts w:ascii="微软雅黑" w:eastAsia="微软雅黑" w:hAnsi="微软雅黑" w:hint="eastAsia"/>
          <w:sz w:val="18"/>
        </w:rPr>
        <w:t>.-</w:t>
      </w:r>
      <w:r w:rsidRPr="00E94C2E">
        <w:rPr>
          <w:rFonts w:ascii="微软雅黑" w:eastAsia="微软雅黑" w:hAnsi="微软雅黑"/>
          <w:sz w:val="18"/>
        </w:rPr>
        <w:t xml:space="preserve"> </w:t>
      </w:r>
      <w:r w:rsidRPr="00E94C2E">
        <w:rPr>
          <w:rFonts w:ascii="微软雅黑" w:eastAsia="微软雅黑" w:hAnsi="微软雅黑" w:hint="eastAsia"/>
          <w:sz w:val="18"/>
        </w:rPr>
        <w:t>数据库</w:t>
      </w:r>
      <w:r w:rsidRPr="00E94C2E">
        <w:rPr>
          <w:rFonts w:ascii="微软雅黑" w:eastAsia="微软雅黑" w:hAnsi="微软雅黑"/>
          <w:sz w:val="18"/>
        </w:rPr>
        <w:t>业务架构示意图</w:t>
      </w:r>
    </w:p>
    <w:p w14:paraId="28F73F17" w14:textId="77777777" w:rsidR="00C3351D" w:rsidRPr="000E1DCA" w:rsidRDefault="00C3351D" w:rsidP="000E1DCA">
      <w:pPr>
        <w:pStyle w:val="30"/>
        <w:numPr>
          <w:ilvl w:val="2"/>
          <w:numId w:val="1"/>
        </w:numPr>
        <w:snapToGrid w:val="0"/>
        <w:spacing w:before="0" w:line="360" w:lineRule="auto"/>
        <w:rPr>
          <w:rFonts w:ascii="微软雅黑" w:eastAsia="微软雅黑" w:hAnsi="微软雅黑"/>
          <w:color w:val="auto"/>
          <w:sz w:val="28"/>
        </w:rPr>
      </w:pPr>
      <w:bookmarkStart w:id="23" w:name="_Toc24014418"/>
      <w:r w:rsidRPr="000E1DCA">
        <w:rPr>
          <w:rFonts w:ascii="微软雅黑" w:eastAsia="微软雅黑" w:hAnsi="微软雅黑" w:hint="eastAsia"/>
          <w:color w:val="auto"/>
          <w:sz w:val="28"/>
        </w:rPr>
        <w:t>数据流程</w:t>
      </w:r>
      <w:bookmarkEnd w:id="23"/>
    </w:p>
    <w:p w14:paraId="303C1CFD" w14:textId="77777777" w:rsidR="00C3351D" w:rsidRPr="00E94C2E" w:rsidRDefault="00C3351D" w:rsidP="000E1DCA">
      <w:pPr>
        <w:pStyle w:val="4"/>
      </w:pPr>
      <w:r w:rsidRPr="00E94C2E">
        <w:rPr>
          <w:rFonts w:hint="eastAsia"/>
        </w:rPr>
        <w:t>流程A</w:t>
      </w:r>
    </w:p>
    <w:p w14:paraId="0D30EFE7" w14:textId="77777777" w:rsidR="00C3351D" w:rsidRPr="00E94C2E" w:rsidRDefault="00C3351D" w:rsidP="00C3351D">
      <w:pPr>
        <w:snapToGrid w:val="0"/>
        <w:spacing w:after="0" w:line="360" w:lineRule="auto"/>
        <w:rPr>
          <w:rFonts w:ascii="微软雅黑" w:eastAsia="微软雅黑" w:hAnsi="微软雅黑"/>
        </w:rPr>
      </w:pPr>
      <w:r w:rsidRPr="00E94C2E">
        <w:rPr>
          <w:rFonts w:ascii="微软雅黑" w:eastAsia="微软雅黑" w:hAnsi="微软雅黑"/>
        </w:rPr>
        <w:object w:dxaOrig="11940" w:dyaOrig="7755" w14:anchorId="269DF96B">
          <v:shape id="_x0000_i1029" type="#_x0000_t75" style="width:417.6pt;height:266.4pt" o:ole="">
            <v:imagedata r:id="rId19" o:title=""/>
          </v:shape>
          <o:OLEObject Type="Embed" ProgID="Visio.Drawing.15" ShapeID="_x0000_i1029" DrawAspect="Content" ObjectID="_1634975079" r:id="rId20"/>
        </w:object>
      </w:r>
    </w:p>
    <w:p w14:paraId="29702A2A" w14:textId="77777777" w:rsidR="00C3351D" w:rsidRPr="000E1DCA" w:rsidRDefault="00C3351D" w:rsidP="000E1DCA">
      <w:pPr>
        <w:pStyle w:val="4"/>
      </w:pPr>
      <w:r w:rsidRPr="000E1DCA">
        <w:rPr>
          <w:rFonts w:hint="eastAsia"/>
        </w:rPr>
        <w:lastRenderedPageBreak/>
        <w:t>流程B</w:t>
      </w:r>
    </w:p>
    <w:p w14:paraId="4F0E5E68" w14:textId="77777777" w:rsidR="00C3351D" w:rsidRPr="00E94C2E" w:rsidRDefault="00C3351D" w:rsidP="00C3351D">
      <w:pPr>
        <w:snapToGrid w:val="0"/>
        <w:spacing w:after="0" w:line="360" w:lineRule="auto"/>
        <w:rPr>
          <w:rFonts w:ascii="微软雅黑" w:eastAsia="微软雅黑" w:hAnsi="微软雅黑"/>
        </w:rPr>
      </w:pPr>
      <w:r w:rsidRPr="00E94C2E">
        <w:rPr>
          <w:rFonts w:ascii="微软雅黑" w:eastAsia="微软雅黑" w:hAnsi="微软雅黑"/>
        </w:rPr>
        <w:object w:dxaOrig="9210" w:dyaOrig="5956" w14:anchorId="1576498D">
          <v:shape id="_x0000_i1030" type="#_x0000_t75" style="width:417.6pt;height:266.4pt" o:ole="">
            <v:imagedata r:id="rId21" o:title=""/>
          </v:shape>
          <o:OLEObject Type="Embed" ProgID="Visio.Drawing.15" ShapeID="_x0000_i1030" DrawAspect="Content" ObjectID="_1634975080" r:id="rId22"/>
        </w:object>
      </w:r>
    </w:p>
    <w:p w14:paraId="75488AC1" w14:textId="77777777" w:rsidR="00C3351D" w:rsidRPr="001E7933" w:rsidRDefault="00C3351D" w:rsidP="001E7933">
      <w:pPr>
        <w:pStyle w:val="30"/>
        <w:numPr>
          <w:ilvl w:val="2"/>
          <w:numId w:val="1"/>
        </w:numPr>
        <w:snapToGrid w:val="0"/>
        <w:spacing w:before="0" w:line="360" w:lineRule="auto"/>
        <w:rPr>
          <w:rFonts w:ascii="微软雅黑" w:eastAsia="微软雅黑" w:hAnsi="微软雅黑"/>
          <w:color w:val="auto"/>
          <w:sz w:val="28"/>
        </w:rPr>
      </w:pPr>
      <w:bookmarkStart w:id="24" w:name="_Toc24014419"/>
      <w:r w:rsidRPr="001E7933">
        <w:rPr>
          <w:rFonts w:ascii="微软雅黑" w:eastAsia="微软雅黑" w:hAnsi="微软雅黑" w:hint="eastAsia"/>
          <w:color w:val="auto"/>
          <w:sz w:val="28"/>
        </w:rPr>
        <w:lastRenderedPageBreak/>
        <w:t>服务平台数据库集群</w:t>
      </w:r>
      <w:bookmarkEnd w:id="24"/>
    </w:p>
    <w:p w14:paraId="7AFFF92F" w14:textId="77777777" w:rsidR="00C3351D" w:rsidRPr="00E94C2E" w:rsidRDefault="00C3351D" w:rsidP="001E7933">
      <w:pPr>
        <w:pStyle w:val="4"/>
      </w:pPr>
      <w:r w:rsidRPr="00E94C2E">
        <w:rPr>
          <w:rFonts w:hint="eastAsia"/>
        </w:rPr>
        <w:t>数据库集群</w:t>
      </w:r>
      <w:r w:rsidRPr="00E94C2E">
        <w:t>架构</w:t>
      </w:r>
    </w:p>
    <w:p w14:paraId="49076FA4" w14:textId="77777777" w:rsidR="00C3351D" w:rsidRPr="00E94C2E" w:rsidRDefault="00C3351D" w:rsidP="00C3351D">
      <w:pPr>
        <w:snapToGrid w:val="0"/>
        <w:spacing w:after="0" w:line="360" w:lineRule="auto"/>
        <w:rPr>
          <w:rFonts w:ascii="微软雅黑" w:eastAsia="微软雅黑" w:hAnsi="微软雅黑"/>
        </w:rPr>
      </w:pPr>
      <w:r w:rsidRPr="00E94C2E">
        <w:rPr>
          <w:rFonts w:ascii="微软雅黑" w:eastAsia="微软雅黑" w:hAnsi="微软雅黑"/>
        </w:rPr>
        <w:object w:dxaOrig="12106" w:dyaOrig="9990" w14:anchorId="75F06B3B">
          <v:shape id="_x0000_i1031" type="#_x0000_t75" style="width:417.6pt;height:345.6pt" o:ole="">
            <v:imagedata r:id="rId23" o:title=""/>
          </v:shape>
          <o:OLEObject Type="Embed" ProgID="Visio.Drawing.15" ShapeID="_x0000_i1031" DrawAspect="Content" ObjectID="_1634975081" r:id="rId24"/>
        </w:object>
      </w:r>
    </w:p>
    <w:p w14:paraId="3D52D240" w14:textId="77777777" w:rsidR="00C3351D" w:rsidRPr="00E94C2E" w:rsidRDefault="00C3351D" w:rsidP="00C3351D">
      <w:pPr>
        <w:snapToGrid w:val="0"/>
        <w:spacing w:after="0" w:line="360" w:lineRule="auto"/>
        <w:jc w:val="center"/>
        <w:rPr>
          <w:rFonts w:ascii="微软雅黑" w:eastAsia="微软雅黑" w:hAnsi="微软雅黑"/>
          <w:sz w:val="18"/>
        </w:rPr>
      </w:pPr>
      <w:r w:rsidRPr="00E94C2E">
        <w:rPr>
          <w:rFonts w:ascii="微软雅黑" w:eastAsia="微软雅黑" w:hAnsi="微软雅黑"/>
          <w:sz w:val="18"/>
        </w:rPr>
        <w:t>图</w:t>
      </w:r>
      <w:r w:rsidRPr="00E94C2E">
        <w:rPr>
          <w:rFonts w:ascii="微软雅黑" w:eastAsia="微软雅黑" w:hAnsi="微软雅黑" w:hint="eastAsia"/>
          <w:sz w:val="18"/>
        </w:rPr>
        <w:t>1.2.-</w:t>
      </w:r>
      <w:r w:rsidRPr="00E94C2E">
        <w:rPr>
          <w:rFonts w:ascii="微软雅黑" w:eastAsia="微软雅黑" w:hAnsi="微软雅黑"/>
          <w:sz w:val="18"/>
        </w:rPr>
        <w:t xml:space="preserve"> </w:t>
      </w:r>
      <w:proofErr w:type="spellStart"/>
      <w:r w:rsidRPr="00E94C2E">
        <w:rPr>
          <w:rFonts w:ascii="微软雅黑" w:eastAsia="微软雅黑" w:hAnsi="微软雅黑"/>
          <w:sz w:val="18"/>
        </w:rPr>
        <w:t>Oracel</w:t>
      </w:r>
      <w:proofErr w:type="spellEnd"/>
      <w:r w:rsidRPr="00E94C2E">
        <w:rPr>
          <w:rFonts w:ascii="微软雅黑" w:eastAsia="微软雅黑" w:hAnsi="微软雅黑"/>
          <w:sz w:val="18"/>
        </w:rPr>
        <w:t xml:space="preserve"> RAC架构</w:t>
      </w:r>
    </w:p>
    <w:p w14:paraId="2D58BBC4" w14:textId="77777777" w:rsidR="00C3351D" w:rsidRPr="00E94C2E" w:rsidRDefault="00C3351D" w:rsidP="001E7933">
      <w:pPr>
        <w:pStyle w:val="4"/>
      </w:pPr>
      <w:r w:rsidRPr="00E94C2E">
        <w:rPr>
          <w:rFonts w:hint="eastAsia"/>
        </w:rPr>
        <w:t>硬件环境</w:t>
      </w:r>
    </w:p>
    <w:tbl>
      <w:tblPr>
        <w:tblStyle w:val="af9"/>
        <w:tblW w:w="8359" w:type="dxa"/>
        <w:tblLook w:val="04A0" w:firstRow="1" w:lastRow="0" w:firstColumn="1" w:lastColumn="0" w:noHBand="0" w:noVBand="1"/>
      </w:tblPr>
      <w:tblGrid>
        <w:gridCol w:w="2089"/>
        <w:gridCol w:w="4710"/>
        <w:gridCol w:w="1560"/>
      </w:tblGrid>
      <w:tr w:rsidR="00C3351D" w:rsidRPr="00E94C2E" w14:paraId="2B12DFCC" w14:textId="77777777" w:rsidTr="00656A46">
        <w:tc>
          <w:tcPr>
            <w:tcW w:w="2089" w:type="dxa"/>
            <w:shd w:val="clear" w:color="auto" w:fill="D9D9D9" w:themeFill="background1" w:themeFillShade="D9"/>
          </w:tcPr>
          <w:p w14:paraId="402811DD"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hint="eastAsia"/>
                <w:sz w:val="18"/>
              </w:rPr>
              <w:t>名称</w:t>
            </w:r>
          </w:p>
        </w:tc>
        <w:tc>
          <w:tcPr>
            <w:tcW w:w="4710" w:type="dxa"/>
            <w:shd w:val="clear" w:color="auto" w:fill="D9D9D9" w:themeFill="background1" w:themeFillShade="D9"/>
          </w:tcPr>
          <w:p w14:paraId="5C4225F2"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hint="eastAsia"/>
                <w:sz w:val="18"/>
              </w:rPr>
              <w:t>参数</w:t>
            </w:r>
          </w:p>
        </w:tc>
        <w:tc>
          <w:tcPr>
            <w:tcW w:w="1560" w:type="dxa"/>
            <w:shd w:val="clear" w:color="auto" w:fill="D9D9D9" w:themeFill="background1" w:themeFillShade="D9"/>
          </w:tcPr>
          <w:p w14:paraId="70B6ACDF"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hint="eastAsia"/>
                <w:sz w:val="18"/>
              </w:rPr>
              <w:t>数量</w:t>
            </w:r>
          </w:p>
        </w:tc>
      </w:tr>
      <w:tr w:rsidR="00C3351D" w:rsidRPr="00E94C2E" w14:paraId="1714FD67" w14:textId="77777777" w:rsidTr="00656A46">
        <w:tc>
          <w:tcPr>
            <w:tcW w:w="2089" w:type="dxa"/>
          </w:tcPr>
          <w:p w14:paraId="0E206775"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hint="eastAsia"/>
                <w:sz w:val="18"/>
              </w:rPr>
              <w:t>节点数据库服务器</w:t>
            </w:r>
          </w:p>
        </w:tc>
        <w:tc>
          <w:tcPr>
            <w:tcW w:w="4710" w:type="dxa"/>
          </w:tcPr>
          <w:p w14:paraId="0C2DBEE3"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sz w:val="18"/>
              </w:rPr>
              <w:t>CPU</w:t>
            </w:r>
            <w:r w:rsidRPr="00E94C2E">
              <w:rPr>
                <w:rFonts w:ascii="微软雅黑" w:eastAsia="微软雅黑" w:hAnsi="微软雅黑" w:hint="eastAsia"/>
                <w:sz w:val="18"/>
              </w:rPr>
              <w:t>：2</w:t>
            </w:r>
            <w:r w:rsidRPr="00E94C2E">
              <w:rPr>
                <w:rFonts w:ascii="微软雅黑" w:eastAsia="微软雅黑" w:hAnsi="微软雅黑"/>
                <w:sz w:val="18"/>
              </w:rPr>
              <w:t>颗</w:t>
            </w:r>
            <w:r w:rsidRPr="00E94C2E">
              <w:rPr>
                <w:rFonts w:ascii="微软雅黑" w:eastAsia="微软雅黑" w:hAnsi="微软雅黑" w:hint="eastAsia"/>
                <w:sz w:val="18"/>
              </w:rPr>
              <w:t xml:space="preserve"> 8核 2.9GHZ</w:t>
            </w:r>
          </w:p>
          <w:p w14:paraId="5200B39A"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sz w:val="18"/>
              </w:rPr>
              <w:t>Memory</w:t>
            </w:r>
            <w:r w:rsidRPr="00E94C2E">
              <w:rPr>
                <w:rFonts w:ascii="微软雅黑" w:eastAsia="微软雅黑" w:hAnsi="微软雅黑" w:hint="eastAsia"/>
                <w:sz w:val="18"/>
              </w:rPr>
              <w:t>：32G</w:t>
            </w:r>
            <w:r w:rsidRPr="00E94C2E">
              <w:rPr>
                <w:rFonts w:ascii="微软雅黑" w:eastAsia="微软雅黑" w:hAnsi="微软雅黑"/>
                <w:sz w:val="18"/>
              </w:rPr>
              <w:t xml:space="preserve"> DDR3</w:t>
            </w:r>
            <w:r w:rsidRPr="00E94C2E">
              <w:rPr>
                <w:rFonts w:ascii="微软雅黑" w:eastAsia="微软雅黑" w:hAnsi="微软雅黑" w:hint="eastAsia"/>
                <w:sz w:val="18"/>
              </w:rPr>
              <w:t>-</w:t>
            </w:r>
            <w:r w:rsidRPr="00E94C2E">
              <w:rPr>
                <w:rFonts w:ascii="微软雅黑" w:eastAsia="微软雅黑" w:hAnsi="微软雅黑"/>
                <w:sz w:val="18"/>
              </w:rPr>
              <w:t>1600</w:t>
            </w:r>
          </w:p>
          <w:p w14:paraId="7FF6EA11" w14:textId="77777777" w:rsidR="00C3351D" w:rsidRPr="00E94C2E" w:rsidRDefault="00C3351D" w:rsidP="00656A46">
            <w:pPr>
              <w:snapToGrid w:val="0"/>
              <w:spacing w:line="360" w:lineRule="auto"/>
              <w:rPr>
                <w:rFonts w:ascii="微软雅黑" w:eastAsia="微软雅黑" w:hAnsi="微软雅黑"/>
              </w:rPr>
            </w:pPr>
            <w:r w:rsidRPr="00E94C2E">
              <w:rPr>
                <w:rFonts w:ascii="微软雅黑" w:eastAsia="微软雅黑" w:hAnsi="微软雅黑" w:hint="eastAsia"/>
                <w:sz w:val="18"/>
              </w:rPr>
              <w:t>NIC：2块千兆网卡</w:t>
            </w:r>
          </w:p>
        </w:tc>
        <w:tc>
          <w:tcPr>
            <w:tcW w:w="1560" w:type="dxa"/>
          </w:tcPr>
          <w:p w14:paraId="3E7E872F"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hint="eastAsia"/>
                <w:sz w:val="18"/>
              </w:rPr>
              <w:t>2</w:t>
            </w:r>
          </w:p>
        </w:tc>
      </w:tr>
      <w:tr w:rsidR="00C3351D" w:rsidRPr="00E94C2E" w14:paraId="7EE0F3CB" w14:textId="77777777" w:rsidTr="00656A46">
        <w:tc>
          <w:tcPr>
            <w:tcW w:w="2089" w:type="dxa"/>
          </w:tcPr>
          <w:p w14:paraId="1B4A1E67"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hint="eastAsia"/>
                <w:sz w:val="18"/>
              </w:rPr>
              <w:t>交换机</w:t>
            </w:r>
          </w:p>
        </w:tc>
        <w:tc>
          <w:tcPr>
            <w:tcW w:w="4710" w:type="dxa"/>
          </w:tcPr>
          <w:p w14:paraId="057D21EC"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hint="eastAsia"/>
                <w:sz w:val="18"/>
              </w:rPr>
              <w:t>8口千兆交换机1台（私有）</w:t>
            </w:r>
          </w:p>
          <w:p w14:paraId="2C8B1FAB"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hint="eastAsia"/>
                <w:sz w:val="18"/>
              </w:rPr>
              <w:t>24口千兆交换机1台（公共）</w:t>
            </w:r>
          </w:p>
        </w:tc>
        <w:tc>
          <w:tcPr>
            <w:tcW w:w="1560" w:type="dxa"/>
          </w:tcPr>
          <w:p w14:paraId="704AC127"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hint="eastAsia"/>
                <w:sz w:val="18"/>
              </w:rPr>
              <w:t>2</w:t>
            </w:r>
          </w:p>
        </w:tc>
      </w:tr>
      <w:tr w:rsidR="00C3351D" w:rsidRPr="00E94C2E" w14:paraId="65C339CD" w14:textId="77777777" w:rsidTr="00656A46">
        <w:tc>
          <w:tcPr>
            <w:tcW w:w="2089" w:type="dxa"/>
          </w:tcPr>
          <w:p w14:paraId="16F5B20D"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hint="eastAsia"/>
                <w:sz w:val="18"/>
              </w:rPr>
              <w:t>共享数据存储</w:t>
            </w:r>
          </w:p>
        </w:tc>
        <w:tc>
          <w:tcPr>
            <w:tcW w:w="4710" w:type="dxa"/>
          </w:tcPr>
          <w:p w14:paraId="6ABC6793"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hint="eastAsia"/>
                <w:sz w:val="18"/>
              </w:rPr>
              <w:t>支持共享存储的存储设备，可以使用ISCSI、NAS、FC</w:t>
            </w:r>
            <w:r w:rsidRPr="00E94C2E">
              <w:rPr>
                <w:rFonts w:ascii="微软雅黑" w:eastAsia="微软雅黑" w:hAnsi="微软雅黑"/>
                <w:sz w:val="18"/>
              </w:rPr>
              <w:t xml:space="preserve"> SAN等等</w:t>
            </w:r>
          </w:p>
        </w:tc>
        <w:tc>
          <w:tcPr>
            <w:tcW w:w="1560" w:type="dxa"/>
          </w:tcPr>
          <w:p w14:paraId="58DE5DD9" w14:textId="77777777" w:rsidR="00C3351D" w:rsidRPr="00E94C2E" w:rsidRDefault="00C3351D" w:rsidP="00656A46">
            <w:pPr>
              <w:snapToGrid w:val="0"/>
              <w:spacing w:line="360" w:lineRule="auto"/>
              <w:rPr>
                <w:rFonts w:ascii="微软雅黑" w:eastAsia="微软雅黑" w:hAnsi="微软雅黑"/>
                <w:sz w:val="18"/>
              </w:rPr>
            </w:pPr>
            <w:r w:rsidRPr="00E94C2E">
              <w:rPr>
                <w:rFonts w:ascii="微软雅黑" w:eastAsia="微软雅黑" w:hAnsi="微软雅黑" w:hint="eastAsia"/>
                <w:sz w:val="18"/>
              </w:rPr>
              <w:t>1</w:t>
            </w:r>
          </w:p>
        </w:tc>
      </w:tr>
    </w:tbl>
    <w:p w14:paraId="0D8D63DD" w14:textId="77777777" w:rsidR="00C3351D" w:rsidRPr="001E7933" w:rsidRDefault="00C3351D" w:rsidP="001E7933">
      <w:pPr>
        <w:pStyle w:val="30"/>
        <w:numPr>
          <w:ilvl w:val="2"/>
          <w:numId w:val="1"/>
        </w:numPr>
        <w:snapToGrid w:val="0"/>
        <w:spacing w:before="0" w:line="360" w:lineRule="auto"/>
        <w:rPr>
          <w:rFonts w:ascii="微软雅黑" w:eastAsia="微软雅黑" w:hAnsi="微软雅黑"/>
          <w:color w:val="auto"/>
          <w:sz w:val="28"/>
        </w:rPr>
      </w:pPr>
      <w:bookmarkStart w:id="25" w:name="_Toc24014420"/>
      <w:r w:rsidRPr="001E7933">
        <w:rPr>
          <w:rFonts w:ascii="微软雅黑" w:eastAsia="微软雅黑" w:hAnsi="微软雅黑" w:hint="eastAsia"/>
          <w:color w:val="auto"/>
          <w:sz w:val="28"/>
        </w:rPr>
        <w:lastRenderedPageBreak/>
        <w:t>搜索引擎架构</w:t>
      </w:r>
      <w:bookmarkEnd w:id="25"/>
    </w:p>
    <w:p w14:paraId="043CC877" w14:textId="77777777" w:rsidR="00C3351D" w:rsidRPr="00E94C2E" w:rsidRDefault="00C3351D" w:rsidP="001E7933">
      <w:pPr>
        <w:pStyle w:val="4"/>
      </w:pPr>
      <w:r w:rsidRPr="00E94C2E">
        <w:rPr>
          <w:rFonts w:hint="eastAsia"/>
        </w:rPr>
        <w:t>服务</w:t>
      </w:r>
      <w:r w:rsidRPr="00E94C2E">
        <w:t>平台</w:t>
      </w:r>
      <w:proofErr w:type="spellStart"/>
      <w:r w:rsidRPr="00E94C2E">
        <w:rPr>
          <w:rFonts w:hint="eastAsia"/>
        </w:rPr>
        <w:t>S</w:t>
      </w:r>
      <w:r w:rsidRPr="00E94C2E">
        <w:t>olr</w:t>
      </w:r>
      <w:proofErr w:type="spellEnd"/>
      <w:r w:rsidRPr="00E94C2E">
        <w:rPr>
          <w:rFonts w:hint="eastAsia"/>
        </w:rPr>
        <w:t>架构</w:t>
      </w:r>
    </w:p>
    <w:p w14:paraId="2AE33308" w14:textId="77777777" w:rsidR="00C3351D" w:rsidRPr="00E94C2E" w:rsidRDefault="00C3351D" w:rsidP="00C3351D">
      <w:pPr>
        <w:snapToGrid w:val="0"/>
        <w:spacing w:after="0" w:line="360" w:lineRule="auto"/>
        <w:jc w:val="center"/>
        <w:rPr>
          <w:rFonts w:ascii="微软雅黑" w:eastAsia="微软雅黑" w:hAnsi="微软雅黑"/>
        </w:rPr>
      </w:pPr>
      <w:r w:rsidRPr="00E94C2E">
        <w:rPr>
          <w:rFonts w:ascii="微软雅黑" w:eastAsia="微软雅黑" w:hAnsi="微软雅黑"/>
        </w:rPr>
        <w:object w:dxaOrig="6285" w:dyaOrig="8070" w14:anchorId="234E9B70">
          <v:shape id="_x0000_i1032" type="#_x0000_t75" style="width:316.8pt;height:403.2pt" o:ole="">
            <v:imagedata r:id="rId25" o:title=""/>
          </v:shape>
          <o:OLEObject Type="Embed" ProgID="Visio.Drawing.15" ShapeID="_x0000_i1032" DrawAspect="Content" ObjectID="_1634975082" r:id="rId26"/>
        </w:object>
      </w:r>
    </w:p>
    <w:p w14:paraId="69297D6A" w14:textId="77777777" w:rsidR="00C3351D" w:rsidRPr="00E94C2E" w:rsidRDefault="00C3351D" w:rsidP="00C3351D">
      <w:pPr>
        <w:snapToGrid w:val="0"/>
        <w:spacing w:after="0" w:line="360" w:lineRule="auto"/>
        <w:rPr>
          <w:rFonts w:ascii="微软雅黑" w:eastAsia="微软雅黑" w:hAnsi="微软雅黑"/>
        </w:rPr>
      </w:pPr>
      <w:proofErr w:type="spellStart"/>
      <w:r w:rsidRPr="00E94C2E">
        <w:rPr>
          <w:rFonts w:ascii="微软雅黑" w:eastAsia="微软雅黑" w:hAnsi="微软雅黑"/>
        </w:rPr>
        <w:t>Solr</w:t>
      </w:r>
      <w:proofErr w:type="spellEnd"/>
      <w:r w:rsidRPr="00E94C2E">
        <w:rPr>
          <w:rFonts w:ascii="微软雅黑" w:eastAsia="微软雅黑" w:hAnsi="微软雅黑"/>
        </w:rPr>
        <w:t>架构模块简介</w:t>
      </w:r>
    </w:p>
    <w:p w14:paraId="77BD3E98" w14:textId="77777777" w:rsidR="00C3351D" w:rsidRPr="00E94C2E" w:rsidRDefault="00C3351D" w:rsidP="00C3351D">
      <w:pPr>
        <w:pStyle w:val="afb"/>
        <w:numPr>
          <w:ilvl w:val="0"/>
          <w:numId w:val="11"/>
        </w:numPr>
        <w:snapToGrid w:val="0"/>
        <w:spacing w:line="360" w:lineRule="auto"/>
        <w:ind w:firstLineChars="0"/>
        <w:rPr>
          <w:rFonts w:ascii="微软雅黑" w:eastAsia="微软雅黑" w:hAnsi="微软雅黑"/>
        </w:rPr>
      </w:pPr>
      <w:r w:rsidRPr="00E94C2E">
        <w:rPr>
          <w:rFonts w:ascii="微软雅黑" w:eastAsia="微软雅黑" w:hAnsi="微软雅黑" w:hint="eastAsia"/>
        </w:rPr>
        <w:t>数据转换</w:t>
      </w:r>
      <w:r w:rsidRPr="00E94C2E">
        <w:rPr>
          <w:rFonts w:ascii="微软雅黑" w:eastAsia="微软雅黑" w:hAnsi="微软雅黑"/>
        </w:rPr>
        <w:t>传输服务：</w:t>
      </w:r>
      <w:proofErr w:type="gramStart"/>
      <w:r w:rsidRPr="00E94C2E">
        <w:rPr>
          <w:rFonts w:ascii="微软雅黑" w:eastAsia="微软雅黑" w:hAnsi="微软雅黑"/>
        </w:rPr>
        <w:t>是之前</w:t>
      </w:r>
      <w:proofErr w:type="gramEnd"/>
      <w:r w:rsidRPr="00E94C2E">
        <w:rPr>
          <w:rFonts w:ascii="微软雅黑" w:eastAsia="微软雅黑" w:hAnsi="微软雅黑"/>
        </w:rPr>
        <w:t>数据业务框架中的</w:t>
      </w:r>
      <w:r w:rsidRPr="00E94C2E">
        <w:rPr>
          <w:rFonts w:ascii="微软雅黑" w:eastAsia="微软雅黑" w:hAnsi="微软雅黑" w:hint="eastAsia"/>
        </w:rPr>
        <w:t>数据</w:t>
      </w:r>
      <w:r w:rsidRPr="00E94C2E">
        <w:rPr>
          <w:rFonts w:ascii="微软雅黑" w:eastAsia="微软雅黑" w:hAnsi="微软雅黑"/>
        </w:rPr>
        <w:t>中间件</w:t>
      </w:r>
      <w:r w:rsidRPr="00E94C2E">
        <w:rPr>
          <w:rFonts w:ascii="微软雅黑" w:eastAsia="微软雅黑" w:hAnsi="微软雅黑" w:hint="eastAsia"/>
        </w:rPr>
        <w:t>；</w:t>
      </w:r>
      <w:r w:rsidRPr="00E94C2E">
        <w:rPr>
          <w:rFonts w:ascii="微软雅黑" w:eastAsia="微软雅黑" w:hAnsi="微软雅黑"/>
        </w:rPr>
        <w:t>支持从</w:t>
      </w:r>
      <w:r w:rsidRPr="00E94C2E">
        <w:rPr>
          <w:rFonts w:ascii="微软雅黑" w:eastAsia="微软雅黑" w:hAnsi="微软雅黑" w:hint="eastAsia"/>
        </w:rPr>
        <w:t>生产</w:t>
      </w:r>
      <w:r w:rsidRPr="00E94C2E">
        <w:rPr>
          <w:rFonts w:ascii="微软雅黑" w:eastAsia="微软雅黑" w:hAnsi="微软雅黑"/>
        </w:rPr>
        <w:t>数据库提取数据进行转换和传输，同时</w:t>
      </w:r>
      <w:r w:rsidRPr="00E94C2E">
        <w:rPr>
          <w:rFonts w:ascii="微软雅黑" w:eastAsia="微软雅黑" w:hAnsi="微软雅黑" w:hint="eastAsia"/>
        </w:rPr>
        <w:t>传输</w:t>
      </w:r>
      <w:r w:rsidRPr="00E94C2E">
        <w:rPr>
          <w:rFonts w:ascii="微软雅黑" w:eastAsia="微软雅黑" w:hAnsi="微软雅黑"/>
        </w:rPr>
        <w:t>到关系数据库</w:t>
      </w:r>
      <w:r w:rsidRPr="00E94C2E">
        <w:rPr>
          <w:rFonts w:ascii="微软雅黑" w:eastAsia="微软雅黑" w:hAnsi="微软雅黑" w:hint="eastAsia"/>
        </w:rPr>
        <w:t>和</w:t>
      </w:r>
      <w:proofErr w:type="spellStart"/>
      <w:r w:rsidRPr="00E94C2E">
        <w:rPr>
          <w:rFonts w:ascii="微软雅黑" w:eastAsia="微软雅黑" w:hAnsi="微软雅黑"/>
        </w:rPr>
        <w:t>Solr</w:t>
      </w:r>
      <w:proofErr w:type="spellEnd"/>
      <w:r w:rsidRPr="00E94C2E">
        <w:rPr>
          <w:rFonts w:ascii="微软雅黑" w:eastAsia="微软雅黑" w:hAnsi="微软雅黑" w:hint="eastAsia"/>
        </w:rPr>
        <w:t>中</w:t>
      </w:r>
      <w:r w:rsidRPr="00E94C2E">
        <w:rPr>
          <w:rFonts w:ascii="微软雅黑" w:eastAsia="微软雅黑" w:hAnsi="微软雅黑"/>
        </w:rPr>
        <w:t>。</w:t>
      </w:r>
    </w:p>
    <w:p w14:paraId="32174D6C" w14:textId="77777777" w:rsidR="00C3351D" w:rsidRPr="00E94C2E" w:rsidRDefault="00C3351D" w:rsidP="00C3351D">
      <w:pPr>
        <w:pStyle w:val="afb"/>
        <w:numPr>
          <w:ilvl w:val="0"/>
          <w:numId w:val="11"/>
        </w:numPr>
        <w:snapToGrid w:val="0"/>
        <w:spacing w:line="360" w:lineRule="auto"/>
        <w:ind w:firstLineChars="0"/>
        <w:rPr>
          <w:rFonts w:ascii="微软雅黑" w:eastAsia="微软雅黑" w:hAnsi="微软雅黑"/>
        </w:rPr>
      </w:pPr>
      <w:proofErr w:type="spellStart"/>
      <w:r w:rsidRPr="00E94C2E">
        <w:rPr>
          <w:rFonts w:ascii="微软雅黑" w:eastAsia="微软雅黑" w:hAnsi="微软雅黑"/>
        </w:rPr>
        <w:t>Solr</w:t>
      </w:r>
      <w:proofErr w:type="spellEnd"/>
      <w:r w:rsidRPr="00E94C2E">
        <w:rPr>
          <w:rFonts w:ascii="微软雅黑" w:eastAsia="微软雅黑" w:hAnsi="微软雅黑"/>
        </w:rPr>
        <w:t>索引管理</w:t>
      </w:r>
      <w:r w:rsidRPr="00E94C2E">
        <w:rPr>
          <w:rFonts w:ascii="微软雅黑" w:eastAsia="微软雅黑" w:hAnsi="微软雅黑" w:hint="eastAsia"/>
        </w:rPr>
        <w:t>：</w:t>
      </w:r>
      <w:r w:rsidRPr="00E94C2E">
        <w:rPr>
          <w:rFonts w:ascii="微软雅黑" w:eastAsia="微软雅黑" w:hAnsi="微软雅黑"/>
        </w:rPr>
        <w:t>集成了</w:t>
      </w:r>
      <w:proofErr w:type="spellStart"/>
      <w:r w:rsidRPr="00E94C2E">
        <w:rPr>
          <w:rFonts w:ascii="微软雅黑" w:eastAsia="微软雅黑" w:hAnsi="微软雅黑" w:hint="eastAsia"/>
        </w:rPr>
        <w:t>Solr</w:t>
      </w:r>
      <w:proofErr w:type="spellEnd"/>
      <w:r w:rsidRPr="00E94C2E">
        <w:rPr>
          <w:rFonts w:ascii="微软雅黑" w:eastAsia="微软雅黑" w:hAnsi="微软雅黑"/>
        </w:rPr>
        <w:t>配置管理、</w:t>
      </w:r>
      <w:r w:rsidRPr="00E94C2E">
        <w:rPr>
          <w:rFonts w:ascii="微软雅黑" w:eastAsia="微软雅黑" w:hAnsi="微软雅黑" w:hint="eastAsia"/>
        </w:rPr>
        <w:t>词典</w:t>
      </w:r>
      <w:r w:rsidRPr="00E94C2E">
        <w:rPr>
          <w:rFonts w:ascii="微软雅黑" w:eastAsia="微软雅黑" w:hAnsi="微软雅黑"/>
        </w:rPr>
        <w:t>集中管理、</w:t>
      </w:r>
      <w:r w:rsidRPr="00E94C2E">
        <w:rPr>
          <w:rFonts w:ascii="微软雅黑" w:eastAsia="微软雅黑" w:hAnsi="微软雅黑" w:hint="eastAsia"/>
        </w:rPr>
        <w:t>数据</w:t>
      </w:r>
      <w:r w:rsidRPr="00E94C2E">
        <w:rPr>
          <w:rFonts w:ascii="微软雅黑" w:eastAsia="微软雅黑" w:hAnsi="微软雅黑"/>
        </w:rPr>
        <w:t>缓冲的功能</w:t>
      </w:r>
      <w:r w:rsidRPr="00E94C2E">
        <w:rPr>
          <w:rFonts w:ascii="微软雅黑" w:eastAsia="微软雅黑" w:hAnsi="微软雅黑" w:hint="eastAsia"/>
        </w:rPr>
        <w:t>，</w:t>
      </w:r>
      <w:r w:rsidRPr="00E94C2E">
        <w:rPr>
          <w:rFonts w:ascii="微软雅黑" w:eastAsia="微软雅黑" w:hAnsi="微软雅黑"/>
        </w:rPr>
        <w:t>集成了</w:t>
      </w:r>
      <w:proofErr w:type="spellStart"/>
      <w:r w:rsidRPr="00E94C2E">
        <w:rPr>
          <w:rFonts w:ascii="微软雅黑" w:eastAsia="微软雅黑" w:hAnsi="微软雅黑"/>
        </w:rPr>
        <w:t>Sol</w:t>
      </w:r>
      <w:r w:rsidRPr="00E94C2E">
        <w:rPr>
          <w:rFonts w:ascii="微软雅黑" w:eastAsia="微软雅黑" w:hAnsi="微软雅黑" w:hint="eastAsia"/>
        </w:rPr>
        <w:t>r</w:t>
      </w:r>
      <w:proofErr w:type="spellEnd"/>
      <w:r w:rsidRPr="00E94C2E">
        <w:rPr>
          <w:rFonts w:ascii="微软雅黑" w:eastAsia="微软雅黑" w:hAnsi="微软雅黑" w:hint="eastAsia"/>
        </w:rPr>
        <w:t xml:space="preserve"> </w:t>
      </w:r>
      <w:r w:rsidRPr="00E94C2E">
        <w:rPr>
          <w:rFonts w:ascii="微软雅黑" w:eastAsia="微软雅黑" w:hAnsi="微软雅黑"/>
        </w:rPr>
        <w:t>DIH功能</w:t>
      </w:r>
      <w:r w:rsidRPr="00E94C2E">
        <w:rPr>
          <w:rFonts w:ascii="微软雅黑" w:eastAsia="微软雅黑" w:hAnsi="微软雅黑" w:hint="eastAsia"/>
        </w:rPr>
        <w:t>(全量</w:t>
      </w:r>
      <w:r w:rsidRPr="00E94C2E">
        <w:rPr>
          <w:rFonts w:ascii="微软雅黑" w:eastAsia="微软雅黑" w:hAnsi="微软雅黑"/>
        </w:rPr>
        <w:t>索引更新、增量索引</w:t>
      </w:r>
      <w:r w:rsidRPr="00E94C2E">
        <w:rPr>
          <w:rFonts w:ascii="微软雅黑" w:eastAsia="微软雅黑" w:hAnsi="微软雅黑" w:hint="eastAsia"/>
        </w:rPr>
        <w:t>更新</w:t>
      </w:r>
      <w:r w:rsidRPr="00E94C2E">
        <w:rPr>
          <w:rFonts w:ascii="微软雅黑" w:eastAsia="微软雅黑" w:hAnsi="微软雅黑"/>
        </w:rPr>
        <w:t>、</w:t>
      </w:r>
      <w:r w:rsidRPr="00E94C2E">
        <w:rPr>
          <w:rFonts w:ascii="微软雅黑" w:eastAsia="微软雅黑" w:hAnsi="微软雅黑" w:hint="eastAsia"/>
        </w:rPr>
        <w:t>重载</w:t>
      </w:r>
      <w:r w:rsidRPr="00E94C2E">
        <w:rPr>
          <w:rFonts w:ascii="微软雅黑" w:eastAsia="微软雅黑" w:hAnsi="微软雅黑"/>
        </w:rPr>
        <w:t>配置等等</w:t>
      </w:r>
      <w:r w:rsidRPr="00E94C2E">
        <w:rPr>
          <w:rFonts w:ascii="微软雅黑" w:eastAsia="微软雅黑" w:hAnsi="微软雅黑" w:hint="eastAsia"/>
        </w:rPr>
        <w:t>)</w:t>
      </w:r>
    </w:p>
    <w:p w14:paraId="4301F9FB" w14:textId="77777777" w:rsidR="00C3351D" w:rsidRPr="00E94C2E" w:rsidRDefault="00C3351D" w:rsidP="00C3351D">
      <w:pPr>
        <w:pStyle w:val="afb"/>
        <w:numPr>
          <w:ilvl w:val="0"/>
          <w:numId w:val="11"/>
        </w:numPr>
        <w:snapToGrid w:val="0"/>
        <w:spacing w:line="360" w:lineRule="auto"/>
        <w:ind w:firstLineChars="0"/>
        <w:rPr>
          <w:rFonts w:ascii="微软雅黑" w:eastAsia="微软雅黑" w:hAnsi="微软雅黑"/>
        </w:rPr>
      </w:pPr>
      <w:r w:rsidRPr="00E94C2E">
        <w:rPr>
          <w:rFonts w:ascii="微软雅黑" w:eastAsia="微软雅黑" w:hAnsi="微软雅黑" w:hint="eastAsia"/>
        </w:rPr>
        <w:t>工作队列：一个</w:t>
      </w:r>
      <w:r w:rsidRPr="00E94C2E">
        <w:rPr>
          <w:rFonts w:ascii="微软雅黑" w:eastAsia="微软雅黑" w:hAnsi="微软雅黑"/>
        </w:rPr>
        <w:t>高性能</w:t>
      </w:r>
      <w:r w:rsidRPr="00E94C2E">
        <w:rPr>
          <w:rFonts w:ascii="微软雅黑" w:eastAsia="微软雅黑" w:hAnsi="微软雅黑" w:hint="eastAsia"/>
        </w:rPr>
        <w:t>磁盘</w:t>
      </w:r>
      <w:r w:rsidRPr="00E94C2E">
        <w:rPr>
          <w:rFonts w:ascii="微软雅黑" w:eastAsia="微软雅黑" w:hAnsi="微软雅黑"/>
        </w:rPr>
        <w:t>队列，</w:t>
      </w:r>
      <w:r w:rsidRPr="00E94C2E">
        <w:rPr>
          <w:rFonts w:ascii="微软雅黑" w:eastAsia="微软雅黑" w:hAnsi="微软雅黑" w:hint="eastAsia"/>
        </w:rPr>
        <w:t>对</w:t>
      </w:r>
      <w:r w:rsidRPr="00E94C2E">
        <w:rPr>
          <w:rFonts w:ascii="微软雅黑" w:eastAsia="微软雅黑" w:hAnsi="微软雅黑"/>
        </w:rPr>
        <w:t>发送过来的数据进行</w:t>
      </w:r>
      <w:r w:rsidRPr="00E94C2E">
        <w:rPr>
          <w:rFonts w:ascii="微软雅黑" w:eastAsia="微软雅黑" w:hAnsi="微软雅黑" w:hint="eastAsia"/>
        </w:rPr>
        <w:t>缓冲</w:t>
      </w:r>
      <w:r w:rsidRPr="00E94C2E">
        <w:rPr>
          <w:rFonts w:ascii="微软雅黑" w:eastAsia="微软雅黑" w:hAnsi="微软雅黑"/>
        </w:rPr>
        <w:t>处理，</w:t>
      </w:r>
      <w:r w:rsidRPr="00E94C2E">
        <w:rPr>
          <w:rFonts w:ascii="微软雅黑" w:eastAsia="微软雅黑" w:hAnsi="微软雅黑" w:hint="eastAsia"/>
        </w:rPr>
        <w:t>防止</w:t>
      </w:r>
      <w:r w:rsidRPr="00E94C2E">
        <w:rPr>
          <w:rFonts w:ascii="微软雅黑" w:eastAsia="微软雅黑" w:hAnsi="微软雅黑"/>
        </w:rPr>
        <w:t>直接提交</w:t>
      </w:r>
      <w:proofErr w:type="spellStart"/>
      <w:r w:rsidRPr="00E94C2E">
        <w:rPr>
          <w:rFonts w:ascii="微软雅黑" w:eastAsia="微软雅黑" w:hAnsi="微软雅黑"/>
        </w:rPr>
        <w:t>Solr</w:t>
      </w:r>
      <w:proofErr w:type="spellEnd"/>
      <w:r w:rsidRPr="00E94C2E">
        <w:rPr>
          <w:rFonts w:ascii="微软雅黑" w:eastAsia="微软雅黑" w:hAnsi="微软雅黑"/>
        </w:rPr>
        <w:t>失败。</w:t>
      </w:r>
    </w:p>
    <w:p w14:paraId="3DDFF28B" w14:textId="77777777" w:rsidR="00C3351D" w:rsidRPr="00E94C2E" w:rsidRDefault="00C3351D" w:rsidP="00C3351D">
      <w:pPr>
        <w:pStyle w:val="afb"/>
        <w:numPr>
          <w:ilvl w:val="0"/>
          <w:numId w:val="11"/>
        </w:numPr>
        <w:snapToGrid w:val="0"/>
        <w:spacing w:line="360" w:lineRule="auto"/>
        <w:ind w:firstLineChars="0"/>
        <w:rPr>
          <w:rFonts w:ascii="微软雅黑" w:eastAsia="微软雅黑" w:hAnsi="微软雅黑"/>
        </w:rPr>
      </w:pPr>
      <w:proofErr w:type="spellStart"/>
      <w:r w:rsidRPr="00E94C2E">
        <w:rPr>
          <w:rFonts w:ascii="微软雅黑" w:eastAsia="微软雅黑" w:hAnsi="微软雅黑"/>
        </w:rPr>
        <w:t>QueueReader</w:t>
      </w:r>
      <w:proofErr w:type="spellEnd"/>
      <w:r w:rsidRPr="00E94C2E">
        <w:rPr>
          <w:rFonts w:ascii="微软雅黑" w:eastAsia="微软雅黑" w:hAnsi="微软雅黑" w:hint="eastAsia"/>
        </w:rPr>
        <w:t>是</w:t>
      </w:r>
      <w:r w:rsidRPr="00E94C2E">
        <w:rPr>
          <w:rFonts w:ascii="微软雅黑" w:eastAsia="微软雅黑" w:hAnsi="微软雅黑"/>
        </w:rPr>
        <w:t>一个定时任务，</w:t>
      </w:r>
      <w:r w:rsidRPr="00E94C2E">
        <w:rPr>
          <w:rFonts w:ascii="微软雅黑" w:eastAsia="微软雅黑" w:hAnsi="微软雅黑" w:hint="eastAsia"/>
        </w:rPr>
        <w:t>定时</w:t>
      </w:r>
      <w:r w:rsidRPr="00E94C2E">
        <w:rPr>
          <w:rFonts w:ascii="微软雅黑" w:eastAsia="微软雅黑" w:hAnsi="微软雅黑"/>
        </w:rPr>
        <w:t>从工作</w:t>
      </w:r>
      <w:r w:rsidRPr="00E94C2E">
        <w:rPr>
          <w:rFonts w:ascii="微软雅黑" w:eastAsia="微软雅黑" w:hAnsi="微软雅黑" w:hint="eastAsia"/>
        </w:rPr>
        <w:t>队列</w:t>
      </w:r>
      <w:r w:rsidRPr="00E94C2E">
        <w:rPr>
          <w:rFonts w:ascii="微软雅黑" w:eastAsia="微软雅黑" w:hAnsi="微软雅黑"/>
        </w:rPr>
        <w:t>中</w:t>
      </w:r>
      <w:r w:rsidRPr="00E94C2E">
        <w:rPr>
          <w:rFonts w:ascii="微软雅黑" w:eastAsia="微软雅黑" w:hAnsi="微软雅黑" w:hint="eastAsia"/>
        </w:rPr>
        <w:t>将</w:t>
      </w:r>
      <w:r w:rsidRPr="00E94C2E">
        <w:rPr>
          <w:rFonts w:ascii="微软雅黑" w:eastAsia="微软雅黑" w:hAnsi="微软雅黑"/>
        </w:rPr>
        <w:t>数据读取出来，</w:t>
      </w:r>
      <w:r w:rsidRPr="00E94C2E">
        <w:rPr>
          <w:rFonts w:ascii="微软雅黑" w:eastAsia="微软雅黑" w:hAnsi="微软雅黑" w:hint="eastAsia"/>
        </w:rPr>
        <w:t>发送</w:t>
      </w:r>
      <w:r w:rsidRPr="00E94C2E">
        <w:rPr>
          <w:rFonts w:ascii="微软雅黑" w:eastAsia="微软雅黑" w:hAnsi="微软雅黑"/>
        </w:rPr>
        <w:t>给</w:t>
      </w:r>
      <w:proofErr w:type="spellStart"/>
      <w:r w:rsidRPr="00E94C2E">
        <w:rPr>
          <w:rFonts w:ascii="微软雅黑" w:eastAsia="微软雅黑" w:hAnsi="微软雅黑"/>
        </w:rPr>
        <w:t>Solr</w:t>
      </w:r>
      <w:proofErr w:type="spellEnd"/>
      <w:r w:rsidRPr="00E94C2E">
        <w:rPr>
          <w:rFonts w:ascii="微软雅黑" w:eastAsia="微软雅黑" w:hAnsi="微软雅黑"/>
        </w:rPr>
        <w:t>，加</w:t>
      </w:r>
      <w:r w:rsidRPr="00E94C2E">
        <w:rPr>
          <w:rFonts w:ascii="微软雅黑" w:eastAsia="微软雅黑" w:hAnsi="微软雅黑"/>
        </w:rPr>
        <w:lastRenderedPageBreak/>
        <w:t>入一些</w:t>
      </w:r>
      <w:r w:rsidRPr="00E94C2E">
        <w:rPr>
          <w:rFonts w:ascii="微软雅黑" w:eastAsia="微软雅黑" w:hAnsi="微软雅黑" w:hint="eastAsia"/>
        </w:rPr>
        <w:t>重试处理</w:t>
      </w:r>
      <w:r w:rsidRPr="00E94C2E">
        <w:rPr>
          <w:rFonts w:ascii="微软雅黑" w:eastAsia="微软雅黑" w:hAnsi="微软雅黑"/>
        </w:rPr>
        <w:t>和</w:t>
      </w:r>
      <w:r w:rsidRPr="00E94C2E">
        <w:rPr>
          <w:rFonts w:ascii="微软雅黑" w:eastAsia="微软雅黑" w:hAnsi="微软雅黑" w:hint="eastAsia"/>
        </w:rPr>
        <w:t>失败</w:t>
      </w:r>
      <w:r w:rsidRPr="00E94C2E">
        <w:rPr>
          <w:rFonts w:ascii="微软雅黑" w:eastAsia="微软雅黑" w:hAnsi="微软雅黑"/>
        </w:rPr>
        <w:t>处理等等</w:t>
      </w:r>
      <w:r w:rsidRPr="00E94C2E">
        <w:rPr>
          <w:rFonts w:ascii="微软雅黑" w:eastAsia="微软雅黑" w:hAnsi="微软雅黑" w:hint="eastAsia"/>
        </w:rPr>
        <w:t>操作</w:t>
      </w:r>
      <w:r w:rsidRPr="00E94C2E">
        <w:rPr>
          <w:rFonts w:ascii="微软雅黑" w:eastAsia="微软雅黑" w:hAnsi="微软雅黑"/>
        </w:rPr>
        <w:t>。</w:t>
      </w:r>
    </w:p>
    <w:p w14:paraId="53688899" w14:textId="77777777" w:rsidR="00C3351D" w:rsidRPr="00E94C2E" w:rsidRDefault="00C3351D" w:rsidP="00C3351D">
      <w:pPr>
        <w:snapToGrid w:val="0"/>
        <w:spacing w:after="0" w:line="360" w:lineRule="auto"/>
        <w:rPr>
          <w:rFonts w:ascii="微软雅黑" w:eastAsia="微软雅黑" w:hAnsi="微软雅黑"/>
        </w:rPr>
      </w:pPr>
      <w:r w:rsidRPr="00E94C2E">
        <w:rPr>
          <w:rFonts w:ascii="微软雅黑" w:eastAsia="微软雅黑" w:hAnsi="微软雅黑" w:hint="eastAsia"/>
        </w:rPr>
        <w:t>好的</w:t>
      </w:r>
      <w:proofErr w:type="spellStart"/>
      <w:r w:rsidRPr="00E94C2E">
        <w:rPr>
          <w:rFonts w:ascii="微软雅黑" w:eastAsia="微软雅黑" w:hAnsi="微软雅黑"/>
        </w:rPr>
        <w:t>SolrCloud</w:t>
      </w:r>
      <w:proofErr w:type="spellEnd"/>
      <w:r w:rsidRPr="00E94C2E">
        <w:rPr>
          <w:rFonts w:ascii="微软雅黑" w:eastAsia="微软雅黑" w:hAnsi="微软雅黑"/>
        </w:rPr>
        <w:t xml:space="preserve"> </w:t>
      </w:r>
      <w:r w:rsidRPr="00E94C2E">
        <w:rPr>
          <w:rFonts w:ascii="微软雅黑" w:eastAsia="微软雅黑" w:hAnsi="微软雅黑" w:hint="eastAsia"/>
        </w:rPr>
        <w:t>实践</w:t>
      </w:r>
    </w:p>
    <w:p w14:paraId="6C4D4812" w14:textId="77777777" w:rsidR="00C3351D" w:rsidRPr="00E94C2E" w:rsidRDefault="00C3351D" w:rsidP="00C3351D">
      <w:pPr>
        <w:pStyle w:val="afb"/>
        <w:numPr>
          <w:ilvl w:val="0"/>
          <w:numId w:val="11"/>
        </w:numPr>
        <w:snapToGrid w:val="0"/>
        <w:spacing w:line="360" w:lineRule="auto"/>
        <w:ind w:firstLineChars="0"/>
        <w:rPr>
          <w:rFonts w:ascii="微软雅黑" w:eastAsia="微软雅黑" w:hAnsi="微软雅黑"/>
        </w:rPr>
      </w:pPr>
      <w:r w:rsidRPr="00E94C2E">
        <w:rPr>
          <w:rFonts w:ascii="微软雅黑" w:eastAsia="微软雅黑" w:hAnsi="微软雅黑" w:hint="eastAsia"/>
        </w:rPr>
        <w:t>Schema</w:t>
      </w:r>
      <w:r w:rsidRPr="00E94C2E">
        <w:rPr>
          <w:rFonts w:ascii="微软雅黑" w:eastAsia="微软雅黑" w:hAnsi="微软雅黑"/>
        </w:rPr>
        <w:t xml:space="preserve"> </w:t>
      </w:r>
      <w:r w:rsidRPr="00E94C2E">
        <w:rPr>
          <w:rFonts w:ascii="微软雅黑" w:eastAsia="微软雅黑" w:hAnsi="微软雅黑" w:hint="eastAsia"/>
        </w:rPr>
        <w:t>或</w:t>
      </w:r>
      <w:r w:rsidRPr="00E94C2E">
        <w:rPr>
          <w:rFonts w:ascii="微软雅黑" w:eastAsia="微软雅黑" w:hAnsi="微软雅黑"/>
        </w:rPr>
        <w:t xml:space="preserve">config </w:t>
      </w:r>
      <w:r w:rsidRPr="00E94C2E">
        <w:rPr>
          <w:rFonts w:ascii="微软雅黑" w:eastAsia="微软雅黑" w:hAnsi="微软雅黑" w:hint="eastAsia"/>
        </w:rPr>
        <w:t>通过</w:t>
      </w:r>
      <w:r w:rsidRPr="00E94C2E">
        <w:rPr>
          <w:rFonts w:ascii="微软雅黑" w:eastAsia="微软雅黑" w:hAnsi="微软雅黑"/>
        </w:rPr>
        <w:t>Zookeeper</w:t>
      </w:r>
      <w:r w:rsidRPr="00E94C2E">
        <w:rPr>
          <w:rFonts w:ascii="微软雅黑" w:eastAsia="微软雅黑" w:hAnsi="微软雅黑" w:hint="eastAsia"/>
        </w:rPr>
        <w:t>进行</w:t>
      </w:r>
      <w:r w:rsidRPr="00E94C2E">
        <w:rPr>
          <w:rFonts w:ascii="微软雅黑" w:eastAsia="微软雅黑" w:hAnsi="微软雅黑"/>
        </w:rPr>
        <w:t>集中管理，</w:t>
      </w:r>
      <w:r w:rsidRPr="00E94C2E">
        <w:rPr>
          <w:rFonts w:ascii="微软雅黑" w:eastAsia="微软雅黑" w:hAnsi="微软雅黑" w:hint="eastAsia"/>
        </w:rPr>
        <w:t>能够</w:t>
      </w:r>
      <w:r w:rsidRPr="00E94C2E">
        <w:rPr>
          <w:rFonts w:ascii="微软雅黑" w:eastAsia="微软雅黑" w:hAnsi="微软雅黑"/>
        </w:rPr>
        <w:t>自动进行</w:t>
      </w:r>
      <w:r w:rsidRPr="00E94C2E">
        <w:rPr>
          <w:rFonts w:ascii="微软雅黑" w:eastAsia="微软雅黑" w:hAnsi="微软雅黑" w:hint="eastAsia"/>
        </w:rPr>
        <w:t>配置</w:t>
      </w:r>
      <w:r w:rsidRPr="00E94C2E">
        <w:rPr>
          <w:rFonts w:ascii="微软雅黑" w:eastAsia="微软雅黑" w:hAnsi="微软雅黑"/>
        </w:rPr>
        <w:t>修改</w:t>
      </w:r>
      <w:r w:rsidRPr="00E94C2E">
        <w:rPr>
          <w:rFonts w:ascii="微软雅黑" w:eastAsia="微软雅黑" w:hAnsi="微软雅黑" w:hint="eastAsia"/>
        </w:rPr>
        <w:t>的</w:t>
      </w:r>
      <w:r w:rsidRPr="00E94C2E">
        <w:rPr>
          <w:rFonts w:ascii="微软雅黑" w:eastAsia="微软雅黑" w:hAnsi="微软雅黑"/>
        </w:rPr>
        <w:t>下发</w:t>
      </w:r>
      <w:r w:rsidRPr="00E94C2E">
        <w:rPr>
          <w:rFonts w:ascii="微软雅黑" w:eastAsia="微软雅黑" w:hAnsi="微软雅黑" w:hint="eastAsia"/>
        </w:rPr>
        <w:t>；</w:t>
      </w:r>
    </w:p>
    <w:p w14:paraId="6BD2C95B" w14:textId="77777777" w:rsidR="00C3351D" w:rsidRPr="00E94C2E" w:rsidRDefault="00C3351D" w:rsidP="00C3351D">
      <w:pPr>
        <w:pStyle w:val="afb"/>
        <w:numPr>
          <w:ilvl w:val="0"/>
          <w:numId w:val="11"/>
        </w:numPr>
        <w:snapToGrid w:val="0"/>
        <w:spacing w:line="360" w:lineRule="auto"/>
        <w:ind w:firstLineChars="0"/>
        <w:rPr>
          <w:rFonts w:ascii="微软雅黑" w:eastAsia="微软雅黑" w:hAnsi="微软雅黑"/>
        </w:rPr>
      </w:pPr>
      <w:r w:rsidRPr="00E94C2E">
        <w:rPr>
          <w:rFonts w:ascii="微软雅黑" w:eastAsia="微软雅黑" w:hAnsi="微软雅黑" w:hint="eastAsia"/>
        </w:rPr>
        <w:t>词典</w:t>
      </w:r>
      <w:r w:rsidRPr="00E94C2E">
        <w:rPr>
          <w:rFonts w:ascii="微软雅黑" w:eastAsia="微软雅黑" w:hAnsi="微软雅黑"/>
        </w:rPr>
        <w:t>文件</w:t>
      </w:r>
      <w:r w:rsidRPr="00E94C2E">
        <w:rPr>
          <w:rFonts w:ascii="微软雅黑" w:eastAsia="微软雅黑" w:hAnsi="微软雅黑" w:hint="eastAsia"/>
        </w:rPr>
        <w:t>配置</w:t>
      </w:r>
      <w:r w:rsidRPr="00E94C2E">
        <w:rPr>
          <w:rFonts w:ascii="微软雅黑" w:eastAsia="微软雅黑" w:hAnsi="微软雅黑"/>
        </w:rPr>
        <w:t>到Zookeeper中，</w:t>
      </w:r>
      <w:r w:rsidRPr="00E94C2E">
        <w:rPr>
          <w:rFonts w:ascii="微软雅黑" w:eastAsia="微软雅黑" w:hAnsi="微软雅黑" w:hint="eastAsia"/>
        </w:rPr>
        <w:t>通过</w:t>
      </w:r>
      <w:r w:rsidRPr="00E94C2E">
        <w:rPr>
          <w:rFonts w:ascii="微软雅黑" w:eastAsia="微软雅黑" w:hAnsi="微软雅黑"/>
        </w:rPr>
        <w:t>插件支持</w:t>
      </w:r>
      <w:r w:rsidRPr="00E94C2E">
        <w:rPr>
          <w:rFonts w:ascii="微软雅黑" w:eastAsia="微软雅黑" w:hAnsi="微软雅黑" w:hint="eastAsia"/>
        </w:rPr>
        <w:t>对字典</w:t>
      </w:r>
      <w:r w:rsidRPr="00E94C2E">
        <w:rPr>
          <w:rFonts w:ascii="微软雅黑" w:eastAsia="微软雅黑" w:hAnsi="微软雅黑"/>
        </w:rPr>
        <w:t>的监控和重载，</w:t>
      </w:r>
      <w:r w:rsidRPr="00E94C2E">
        <w:rPr>
          <w:rFonts w:ascii="微软雅黑" w:eastAsia="微软雅黑" w:hAnsi="微软雅黑" w:hint="eastAsia"/>
        </w:rPr>
        <w:t>实现</w:t>
      </w:r>
      <w:r w:rsidRPr="00E94C2E">
        <w:rPr>
          <w:rFonts w:ascii="微软雅黑" w:eastAsia="微软雅黑" w:hAnsi="微软雅黑"/>
        </w:rPr>
        <w:t>自动化</w:t>
      </w:r>
      <w:r w:rsidRPr="00E94C2E">
        <w:rPr>
          <w:rFonts w:ascii="微软雅黑" w:eastAsia="微软雅黑" w:hAnsi="微软雅黑" w:hint="eastAsia"/>
        </w:rPr>
        <w:t>词典</w:t>
      </w:r>
      <w:r w:rsidRPr="00E94C2E">
        <w:rPr>
          <w:rFonts w:ascii="微软雅黑" w:eastAsia="微软雅黑" w:hAnsi="微软雅黑"/>
        </w:rPr>
        <w:t>更新，</w:t>
      </w:r>
      <w:r w:rsidRPr="00E94C2E">
        <w:rPr>
          <w:rFonts w:ascii="微软雅黑" w:eastAsia="微软雅黑" w:hAnsi="微软雅黑" w:hint="eastAsia"/>
        </w:rPr>
        <w:t>不需要重载</w:t>
      </w:r>
      <w:r w:rsidRPr="00E94C2E">
        <w:rPr>
          <w:rFonts w:ascii="微软雅黑" w:eastAsia="微软雅黑" w:hAnsi="微软雅黑"/>
        </w:rPr>
        <w:t>Core</w:t>
      </w:r>
      <w:r w:rsidRPr="00E94C2E">
        <w:rPr>
          <w:rFonts w:ascii="微软雅黑" w:eastAsia="微软雅黑" w:hAnsi="微软雅黑" w:hint="eastAsia"/>
        </w:rPr>
        <w:t>即可</w:t>
      </w:r>
      <w:r w:rsidRPr="00E94C2E">
        <w:rPr>
          <w:rFonts w:ascii="微软雅黑" w:eastAsia="微软雅黑" w:hAnsi="微软雅黑"/>
        </w:rPr>
        <w:t>即时生效</w:t>
      </w:r>
      <w:r w:rsidRPr="00E94C2E">
        <w:rPr>
          <w:rFonts w:ascii="微软雅黑" w:eastAsia="微软雅黑" w:hAnsi="微软雅黑" w:hint="eastAsia"/>
        </w:rPr>
        <w:t>，带来</w:t>
      </w:r>
      <w:r w:rsidRPr="00E94C2E">
        <w:rPr>
          <w:rFonts w:ascii="微软雅黑" w:eastAsia="微软雅黑" w:hAnsi="微软雅黑"/>
        </w:rPr>
        <w:t>业务</w:t>
      </w:r>
      <w:r w:rsidRPr="00E94C2E">
        <w:rPr>
          <w:rFonts w:ascii="微软雅黑" w:eastAsia="微软雅黑" w:hAnsi="微软雅黑" w:hint="eastAsia"/>
        </w:rPr>
        <w:t>上</w:t>
      </w:r>
      <w:r w:rsidRPr="00E94C2E">
        <w:rPr>
          <w:rFonts w:ascii="微软雅黑" w:eastAsia="微软雅黑" w:hAnsi="微软雅黑"/>
        </w:rPr>
        <w:t>的方便。</w:t>
      </w:r>
    </w:p>
    <w:p w14:paraId="10839AC7" w14:textId="77777777" w:rsidR="00C3351D" w:rsidRPr="00E94C2E" w:rsidRDefault="00C3351D" w:rsidP="00C3351D">
      <w:pPr>
        <w:pStyle w:val="afb"/>
        <w:numPr>
          <w:ilvl w:val="0"/>
          <w:numId w:val="11"/>
        </w:numPr>
        <w:snapToGrid w:val="0"/>
        <w:spacing w:line="360" w:lineRule="auto"/>
        <w:ind w:firstLineChars="0"/>
        <w:rPr>
          <w:rFonts w:ascii="微软雅黑" w:eastAsia="微软雅黑" w:hAnsi="微软雅黑"/>
        </w:rPr>
      </w:pPr>
      <w:r w:rsidRPr="00E94C2E">
        <w:rPr>
          <w:rFonts w:ascii="微软雅黑" w:eastAsia="微软雅黑" w:hAnsi="微软雅黑" w:hint="eastAsia"/>
        </w:rPr>
        <w:t>数据</w:t>
      </w:r>
      <w:r w:rsidRPr="00E94C2E">
        <w:rPr>
          <w:rFonts w:ascii="微软雅黑" w:eastAsia="微软雅黑" w:hAnsi="微软雅黑"/>
        </w:rPr>
        <w:t>导入，采用</w:t>
      </w:r>
      <w:proofErr w:type="spellStart"/>
      <w:r w:rsidRPr="00E94C2E">
        <w:rPr>
          <w:rFonts w:ascii="微软雅黑" w:eastAsia="微软雅黑" w:hAnsi="微软雅黑" w:hint="eastAsia"/>
        </w:rPr>
        <w:t>java</w:t>
      </w:r>
      <w:r w:rsidRPr="00E94C2E">
        <w:rPr>
          <w:rFonts w:ascii="微软雅黑" w:eastAsia="微软雅黑" w:hAnsi="微软雅黑"/>
        </w:rPr>
        <w:t>bin</w:t>
      </w:r>
      <w:proofErr w:type="spellEnd"/>
      <w:r w:rsidRPr="00E94C2E">
        <w:rPr>
          <w:rFonts w:ascii="微软雅黑" w:eastAsia="微软雅黑" w:hAnsi="微软雅黑" w:hint="eastAsia"/>
        </w:rPr>
        <w:t>格式</w:t>
      </w:r>
      <w:r w:rsidRPr="00E94C2E">
        <w:rPr>
          <w:rFonts w:ascii="微软雅黑" w:eastAsia="微软雅黑" w:hAnsi="微软雅黑"/>
        </w:rPr>
        <w:t>提供</w:t>
      </w:r>
      <w:r w:rsidRPr="00E94C2E">
        <w:rPr>
          <w:rFonts w:ascii="微软雅黑" w:eastAsia="微软雅黑" w:hAnsi="微软雅黑" w:hint="eastAsia"/>
        </w:rPr>
        <w:t>更加</w:t>
      </w:r>
      <w:r w:rsidRPr="00E94C2E">
        <w:rPr>
          <w:rFonts w:ascii="微软雅黑" w:eastAsia="微软雅黑" w:hAnsi="微软雅黑"/>
        </w:rPr>
        <w:t>高效的数据导入，放弃json这种</w:t>
      </w:r>
      <w:r w:rsidRPr="00E94C2E">
        <w:rPr>
          <w:rFonts w:ascii="微软雅黑" w:eastAsia="微软雅黑" w:hAnsi="微软雅黑" w:hint="eastAsia"/>
        </w:rPr>
        <w:t>仅</w:t>
      </w:r>
      <w:r w:rsidRPr="00E94C2E">
        <w:rPr>
          <w:rFonts w:ascii="微软雅黑" w:eastAsia="微软雅黑" w:hAnsi="微软雅黑"/>
        </w:rPr>
        <w:t>可读性</w:t>
      </w:r>
      <w:r w:rsidRPr="00E94C2E">
        <w:rPr>
          <w:rFonts w:ascii="微软雅黑" w:eastAsia="微软雅黑" w:hAnsi="微软雅黑" w:hint="eastAsia"/>
        </w:rPr>
        <w:t>具备</w:t>
      </w:r>
      <w:r w:rsidRPr="00E94C2E">
        <w:rPr>
          <w:rFonts w:ascii="微软雅黑" w:eastAsia="微软雅黑" w:hAnsi="微软雅黑"/>
        </w:rPr>
        <w:t>优势的数据格式。采用</w:t>
      </w:r>
      <w:r w:rsidRPr="00E94C2E">
        <w:rPr>
          <w:rFonts w:ascii="微软雅黑" w:eastAsia="微软雅黑" w:hAnsi="微软雅黑" w:hint="eastAsia"/>
        </w:rPr>
        <w:t>单线程</w:t>
      </w:r>
      <w:r w:rsidRPr="00E94C2E">
        <w:rPr>
          <w:rFonts w:ascii="微软雅黑" w:eastAsia="微软雅黑" w:hAnsi="微软雅黑"/>
        </w:rPr>
        <w:t>读、</w:t>
      </w:r>
      <w:r w:rsidRPr="00E94C2E">
        <w:rPr>
          <w:rFonts w:ascii="微软雅黑" w:eastAsia="微软雅黑" w:hAnsi="微软雅黑" w:hint="eastAsia"/>
        </w:rPr>
        <w:t>多</w:t>
      </w:r>
      <w:proofErr w:type="gramStart"/>
      <w:r w:rsidRPr="00E94C2E">
        <w:rPr>
          <w:rFonts w:ascii="微软雅黑" w:eastAsia="微软雅黑" w:hAnsi="微软雅黑" w:hint="eastAsia"/>
        </w:rPr>
        <w:t>线程</w:t>
      </w:r>
      <w:r w:rsidRPr="00E94C2E">
        <w:rPr>
          <w:rFonts w:ascii="微软雅黑" w:eastAsia="微软雅黑" w:hAnsi="微软雅黑"/>
        </w:rPr>
        <w:t>发</w:t>
      </w:r>
      <w:proofErr w:type="gramEnd"/>
      <w:r w:rsidRPr="00E94C2E">
        <w:rPr>
          <w:rFonts w:ascii="微软雅黑" w:eastAsia="微软雅黑" w:hAnsi="微软雅黑" w:hint="eastAsia"/>
        </w:rPr>
        <w:t>的</w:t>
      </w:r>
      <w:r w:rsidRPr="00E94C2E">
        <w:rPr>
          <w:rFonts w:ascii="微软雅黑" w:eastAsia="微软雅黑" w:hAnsi="微软雅黑"/>
        </w:rPr>
        <w:t>方式发挥集群优势。</w:t>
      </w:r>
    </w:p>
    <w:p w14:paraId="23D57B5E" w14:textId="77777777" w:rsidR="00C3351D" w:rsidRPr="00E94C2E" w:rsidRDefault="00C3351D" w:rsidP="001E7933">
      <w:pPr>
        <w:pStyle w:val="4"/>
      </w:pPr>
      <w:r w:rsidRPr="00E94C2E">
        <w:rPr>
          <w:rFonts w:hint="eastAsia"/>
        </w:rPr>
        <w:t>中文</w:t>
      </w:r>
      <w:r w:rsidRPr="00E94C2E">
        <w:t>分词</w:t>
      </w:r>
    </w:p>
    <w:p w14:paraId="4FEA8C08" w14:textId="77777777" w:rsidR="00C3351D" w:rsidRPr="00E94C2E" w:rsidRDefault="00C3351D" w:rsidP="00C3351D">
      <w:pPr>
        <w:snapToGrid w:val="0"/>
        <w:spacing w:after="0" w:line="360" w:lineRule="auto"/>
        <w:rPr>
          <w:rFonts w:ascii="微软雅黑" w:eastAsia="微软雅黑" w:hAnsi="微软雅黑"/>
        </w:rPr>
      </w:pPr>
      <w:r w:rsidRPr="00E94C2E">
        <w:rPr>
          <w:rFonts w:ascii="微软雅黑" w:eastAsia="微软雅黑" w:hAnsi="微软雅黑" w:hint="eastAsia"/>
        </w:rPr>
        <w:t>主流中文</w:t>
      </w:r>
      <w:r w:rsidRPr="00E94C2E">
        <w:rPr>
          <w:rFonts w:ascii="微软雅黑" w:eastAsia="微软雅黑" w:hAnsi="微软雅黑"/>
        </w:rPr>
        <w:t>分词工具如下：</w:t>
      </w:r>
    </w:p>
    <w:p w14:paraId="740AE24C" w14:textId="77777777" w:rsidR="00C3351D" w:rsidRPr="00E94C2E" w:rsidRDefault="00C3351D" w:rsidP="00C3351D">
      <w:pPr>
        <w:pStyle w:val="afb"/>
        <w:numPr>
          <w:ilvl w:val="0"/>
          <w:numId w:val="12"/>
        </w:numPr>
        <w:snapToGrid w:val="0"/>
        <w:spacing w:line="360" w:lineRule="auto"/>
        <w:ind w:firstLineChars="0"/>
        <w:rPr>
          <w:rFonts w:ascii="微软雅黑" w:eastAsia="微软雅黑" w:hAnsi="微软雅黑"/>
        </w:rPr>
      </w:pPr>
      <w:r w:rsidRPr="00E94C2E">
        <w:rPr>
          <w:rFonts w:ascii="微软雅黑" w:eastAsia="微软雅黑" w:hAnsi="微软雅黑"/>
        </w:rPr>
        <w:t>IK Analyzer 2012 FF</w:t>
      </w:r>
    </w:p>
    <w:p w14:paraId="6098842E" w14:textId="77777777" w:rsidR="00C3351D" w:rsidRPr="00E94C2E" w:rsidRDefault="00C3351D" w:rsidP="00C3351D">
      <w:pPr>
        <w:pStyle w:val="afb"/>
        <w:numPr>
          <w:ilvl w:val="0"/>
          <w:numId w:val="12"/>
        </w:numPr>
        <w:snapToGrid w:val="0"/>
        <w:spacing w:line="360" w:lineRule="auto"/>
        <w:ind w:firstLineChars="0"/>
        <w:rPr>
          <w:rFonts w:ascii="微软雅黑" w:eastAsia="微软雅黑" w:hAnsi="微软雅黑"/>
        </w:rPr>
      </w:pPr>
      <w:r w:rsidRPr="00E94C2E">
        <w:rPr>
          <w:rFonts w:ascii="微软雅黑" w:eastAsia="微软雅黑" w:hAnsi="微软雅黑"/>
        </w:rPr>
        <w:t>mmseg4j-Solr-2.2</w:t>
      </w:r>
    </w:p>
    <w:p w14:paraId="5613BB3E" w14:textId="77777777" w:rsidR="00C3351D" w:rsidRPr="00E94C2E" w:rsidRDefault="00C3351D" w:rsidP="00C3351D">
      <w:pPr>
        <w:snapToGrid w:val="0"/>
        <w:spacing w:after="0" w:line="360" w:lineRule="auto"/>
        <w:ind w:firstLine="420"/>
        <w:rPr>
          <w:rFonts w:ascii="微软雅黑" w:eastAsia="微软雅黑" w:hAnsi="微软雅黑"/>
        </w:rPr>
      </w:pPr>
      <w:r w:rsidRPr="00E94C2E">
        <w:rPr>
          <w:rFonts w:ascii="微软雅黑" w:eastAsia="微软雅黑" w:hAnsi="微软雅黑" w:hint="eastAsia"/>
        </w:rPr>
        <w:t>根据</w:t>
      </w:r>
      <w:r w:rsidRPr="00E94C2E">
        <w:rPr>
          <w:rFonts w:ascii="微软雅黑" w:eastAsia="微软雅黑" w:hAnsi="微软雅黑"/>
        </w:rPr>
        <w:t>网上的评测，</w:t>
      </w:r>
      <w:r w:rsidRPr="00E94C2E">
        <w:rPr>
          <w:rFonts w:ascii="微软雅黑" w:eastAsia="微软雅黑" w:hAnsi="微软雅黑" w:hint="eastAsia"/>
        </w:rPr>
        <w:t>两种</w:t>
      </w:r>
      <w:r w:rsidRPr="00E94C2E">
        <w:rPr>
          <w:rFonts w:ascii="微软雅黑" w:eastAsia="微软雅黑" w:hAnsi="微软雅黑"/>
        </w:rPr>
        <w:t>分词器的实际</w:t>
      </w:r>
      <w:r w:rsidRPr="00E94C2E">
        <w:rPr>
          <w:rFonts w:ascii="微软雅黑" w:eastAsia="微软雅黑" w:hAnsi="微软雅黑" w:hint="eastAsia"/>
        </w:rPr>
        <w:t>分词</w:t>
      </w:r>
      <w:r w:rsidRPr="00E94C2E">
        <w:rPr>
          <w:rFonts w:ascii="微软雅黑" w:eastAsia="微软雅黑" w:hAnsi="微软雅黑"/>
        </w:rPr>
        <w:t>效率和效果基本</w:t>
      </w:r>
      <w:r w:rsidRPr="00E94C2E">
        <w:rPr>
          <w:rFonts w:ascii="微软雅黑" w:eastAsia="微软雅黑" w:hAnsi="微软雅黑" w:hint="eastAsia"/>
        </w:rPr>
        <w:t>接近</w:t>
      </w:r>
      <w:r w:rsidRPr="00E94C2E">
        <w:rPr>
          <w:rFonts w:ascii="微软雅黑" w:eastAsia="微软雅黑" w:hAnsi="微软雅黑"/>
        </w:rPr>
        <w:t>，主要</w:t>
      </w:r>
      <w:r w:rsidRPr="00E94C2E">
        <w:rPr>
          <w:rFonts w:ascii="微软雅黑" w:eastAsia="微软雅黑" w:hAnsi="微软雅黑" w:hint="eastAsia"/>
        </w:rPr>
        <w:t>还是</w:t>
      </w:r>
      <w:r w:rsidRPr="00E94C2E">
        <w:rPr>
          <w:rFonts w:ascii="微软雅黑" w:eastAsia="微软雅黑" w:hAnsi="微软雅黑"/>
        </w:rPr>
        <w:t>需要看词库的配置。需要</w:t>
      </w:r>
      <w:r w:rsidRPr="00E94C2E">
        <w:rPr>
          <w:rFonts w:ascii="微软雅黑" w:eastAsia="微软雅黑" w:hAnsi="微软雅黑" w:hint="eastAsia"/>
        </w:rPr>
        <w:t>进一步</w:t>
      </w:r>
      <w:r w:rsidRPr="00E94C2E">
        <w:rPr>
          <w:rFonts w:ascii="微软雅黑" w:eastAsia="微软雅黑" w:hAnsi="微软雅黑"/>
        </w:rPr>
        <w:t>测试分词的效率和效果，</w:t>
      </w:r>
      <w:r w:rsidRPr="00E94C2E">
        <w:rPr>
          <w:rFonts w:ascii="微软雅黑" w:eastAsia="微软雅黑" w:hAnsi="微软雅黑" w:hint="eastAsia"/>
        </w:rPr>
        <w:t>以及</w:t>
      </w:r>
      <w:r w:rsidRPr="00E94C2E">
        <w:rPr>
          <w:rFonts w:ascii="微软雅黑" w:eastAsia="微软雅黑" w:hAnsi="微软雅黑"/>
        </w:rPr>
        <w:t>对Solr4.10.2</w:t>
      </w:r>
      <w:r w:rsidRPr="00E94C2E">
        <w:rPr>
          <w:rFonts w:ascii="微软雅黑" w:eastAsia="微软雅黑" w:hAnsi="微软雅黑" w:hint="eastAsia"/>
        </w:rPr>
        <w:t>的</w:t>
      </w:r>
      <w:r w:rsidRPr="00E94C2E">
        <w:rPr>
          <w:rFonts w:ascii="微软雅黑" w:eastAsia="微软雅黑" w:hAnsi="微软雅黑"/>
        </w:rPr>
        <w:t>支持</w:t>
      </w:r>
      <w:r w:rsidRPr="00E94C2E">
        <w:rPr>
          <w:rFonts w:ascii="微软雅黑" w:eastAsia="微软雅黑" w:hAnsi="微软雅黑" w:hint="eastAsia"/>
        </w:rPr>
        <w:t>情况</w:t>
      </w:r>
      <w:r w:rsidRPr="00E94C2E">
        <w:rPr>
          <w:rFonts w:ascii="微软雅黑" w:eastAsia="微软雅黑" w:hAnsi="微软雅黑"/>
        </w:rPr>
        <w:t>，来最终选择使用的版本。</w:t>
      </w:r>
    </w:p>
    <w:p w14:paraId="4E030DE4" w14:textId="77777777" w:rsidR="00C3351D" w:rsidRPr="00E94C2E" w:rsidRDefault="00C3351D" w:rsidP="00C3351D">
      <w:pPr>
        <w:snapToGrid w:val="0"/>
        <w:spacing w:after="0" w:line="360" w:lineRule="auto"/>
        <w:ind w:firstLine="420"/>
        <w:rPr>
          <w:rFonts w:ascii="微软雅黑" w:eastAsia="微软雅黑" w:hAnsi="微软雅黑"/>
        </w:rPr>
      </w:pPr>
      <w:r w:rsidRPr="00E94C2E">
        <w:rPr>
          <w:rFonts w:ascii="微软雅黑" w:eastAsia="微软雅黑" w:hAnsi="微软雅黑" w:hint="eastAsia"/>
        </w:rPr>
        <w:t>至于</w:t>
      </w:r>
      <w:r w:rsidRPr="00E94C2E">
        <w:rPr>
          <w:rFonts w:ascii="微软雅黑" w:eastAsia="微软雅黑" w:hAnsi="微软雅黑"/>
        </w:rPr>
        <w:t>其他的一些分词方法，例如庖丁解牛因为早就停止更新所以基本</w:t>
      </w:r>
      <w:r w:rsidRPr="00E94C2E">
        <w:rPr>
          <w:rFonts w:ascii="微软雅黑" w:eastAsia="微软雅黑" w:hAnsi="微软雅黑" w:hint="eastAsia"/>
        </w:rPr>
        <w:t>没有</w:t>
      </w:r>
      <w:r w:rsidRPr="00E94C2E">
        <w:rPr>
          <w:rFonts w:ascii="微软雅黑" w:eastAsia="微软雅黑" w:hAnsi="微软雅黑"/>
        </w:rPr>
        <w:t>使用的必要，不过</w:t>
      </w:r>
      <w:r w:rsidRPr="00E94C2E">
        <w:rPr>
          <w:rFonts w:ascii="微软雅黑" w:eastAsia="微软雅黑" w:hAnsi="微软雅黑" w:hint="eastAsia"/>
        </w:rPr>
        <w:t>部分</w:t>
      </w:r>
      <w:r w:rsidRPr="00E94C2E">
        <w:rPr>
          <w:rFonts w:ascii="微软雅黑" w:eastAsia="微软雅黑" w:hAnsi="微软雅黑"/>
        </w:rPr>
        <w:t>词库可以借鉴使用。</w:t>
      </w:r>
    </w:p>
    <w:p w14:paraId="6638D1E5" w14:textId="77777777" w:rsidR="00C3351D" w:rsidRPr="00E94C2E" w:rsidRDefault="00C3351D" w:rsidP="001E7933">
      <w:pPr>
        <w:pStyle w:val="4"/>
      </w:pPr>
      <w:r w:rsidRPr="00E94C2E">
        <w:rPr>
          <w:rFonts w:hint="eastAsia"/>
        </w:rPr>
        <w:t>搜索引擎</w:t>
      </w:r>
      <w:r w:rsidRPr="00E94C2E">
        <w:t>测试标准</w:t>
      </w:r>
    </w:p>
    <w:p w14:paraId="2CD937E0" w14:textId="77777777" w:rsidR="00C3351D" w:rsidRPr="00E94C2E" w:rsidRDefault="00C3351D" w:rsidP="00C3351D">
      <w:pPr>
        <w:pStyle w:val="afb"/>
        <w:numPr>
          <w:ilvl w:val="0"/>
          <w:numId w:val="10"/>
        </w:numPr>
        <w:snapToGrid w:val="0"/>
        <w:spacing w:line="360" w:lineRule="auto"/>
        <w:ind w:firstLineChars="0"/>
        <w:rPr>
          <w:rFonts w:ascii="微软雅黑" w:eastAsia="微软雅黑" w:hAnsi="微软雅黑"/>
        </w:rPr>
      </w:pPr>
      <w:r w:rsidRPr="00E94C2E">
        <w:rPr>
          <w:rFonts w:ascii="微软雅黑" w:eastAsia="微软雅黑" w:hAnsi="微软雅黑" w:hint="eastAsia"/>
        </w:rPr>
        <w:t>查全率</w:t>
      </w:r>
    </w:p>
    <w:p w14:paraId="2441659E" w14:textId="77777777" w:rsidR="00C3351D" w:rsidRPr="00E94C2E" w:rsidRDefault="00C3351D" w:rsidP="00C3351D">
      <w:pPr>
        <w:snapToGrid w:val="0"/>
        <w:spacing w:after="0" w:line="360" w:lineRule="auto"/>
        <w:ind w:firstLine="420"/>
        <w:rPr>
          <w:rFonts w:ascii="微软雅黑" w:eastAsia="微软雅黑" w:hAnsi="微软雅黑"/>
        </w:rPr>
      </w:pPr>
      <w:r w:rsidRPr="00E94C2E">
        <w:rPr>
          <w:rFonts w:ascii="微软雅黑" w:eastAsia="微软雅黑" w:hAnsi="微软雅黑" w:hint="eastAsia"/>
        </w:rPr>
        <w:t>查全率是指搜索引擎搜索出的与该查询关键字相关的信息的数量与搜索引擎索引数据库中实际与该查询关键字相关的信息总量的比值。比如该搜索引擎的索引数据库中有</w:t>
      </w:r>
      <w:r w:rsidRPr="00E94C2E">
        <w:rPr>
          <w:rFonts w:ascii="微软雅黑" w:eastAsia="微软雅黑" w:hAnsi="微软雅黑"/>
        </w:rPr>
        <w:t>100条关于A的信息，而搜索引擎只搜索出其中的90条信息，那么查全率就是90%。</w:t>
      </w:r>
    </w:p>
    <w:p w14:paraId="7BE41EAF" w14:textId="77777777" w:rsidR="00C3351D" w:rsidRPr="00E94C2E" w:rsidRDefault="00C3351D" w:rsidP="00C3351D">
      <w:pPr>
        <w:snapToGrid w:val="0"/>
        <w:spacing w:after="0" w:line="360" w:lineRule="auto"/>
        <w:ind w:firstLine="420"/>
        <w:rPr>
          <w:rFonts w:ascii="微软雅黑" w:eastAsia="微软雅黑" w:hAnsi="微软雅黑"/>
        </w:rPr>
      </w:pPr>
      <w:r w:rsidRPr="00E94C2E">
        <w:rPr>
          <w:rFonts w:ascii="微软雅黑" w:eastAsia="微软雅黑" w:hAnsi="微软雅黑" w:hint="eastAsia"/>
        </w:rPr>
        <w:lastRenderedPageBreak/>
        <w:t>查全率不能以某一次查询的结果作为评价标准，而是以相当多数据的查询结果的平均值作为其查全率。这个比值越大则说明该搜索引擎查询的相关信息就越多，它的使用价值自然就越大。</w:t>
      </w:r>
    </w:p>
    <w:p w14:paraId="797A19EE" w14:textId="77777777" w:rsidR="00C3351D" w:rsidRPr="00E94C2E" w:rsidRDefault="00C3351D" w:rsidP="00C3351D">
      <w:pPr>
        <w:pStyle w:val="afb"/>
        <w:numPr>
          <w:ilvl w:val="0"/>
          <w:numId w:val="10"/>
        </w:numPr>
        <w:snapToGrid w:val="0"/>
        <w:spacing w:line="360" w:lineRule="auto"/>
        <w:ind w:firstLineChars="0"/>
        <w:rPr>
          <w:rFonts w:ascii="微软雅黑" w:eastAsia="微软雅黑" w:hAnsi="微软雅黑"/>
        </w:rPr>
      </w:pPr>
      <w:r w:rsidRPr="00E94C2E">
        <w:rPr>
          <w:rFonts w:ascii="微软雅黑" w:eastAsia="微软雅黑" w:hAnsi="微软雅黑" w:hint="eastAsia"/>
        </w:rPr>
        <w:t>查准率</w:t>
      </w:r>
    </w:p>
    <w:p w14:paraId="5C41B120" w14:textId="77777777" w:rsidR="00C3351D" w:rsidRPr="00E94C2E" w:rsidRDefault="00C3351D" w:rsidP="00C3351D">
      <w:pPr>
        <w:snapToGrid w:val="0"/>
        <w:spacing w:after="0" w:line="360" w:lineRule="auto"/>
        <w:ind w:firstLine="420"/>
        <w:rPr>
          <w:rFonts w:ascii="微软雅黑" w:eastAsia="微软雅黑" w:hAnsi="微软雅黑"/>
        </w:rPr>
      </w:pPr>
      <w:r w:rsidRPr="00E94C2E">
        <w:rPr>
          <w:rFonts w:ascii="微软雅黑" w:eastAsia="微软雅黑" w:hAnsi="微软雅黑" w:hint="eastAsia"/>
        </w:rPr>
        <w:t>查准率是指搜索引擎搜索出的结果中实际与该查询关键字相关的信息的数量与搜索引擎搜索出的信息总量的比值。比如该搜索引擎的索引数据库中有</w:t>
      </w:r>
      <w:r w:rsidRPr="00E94C2E">
        <w:rPr>
          <w:rFonts w:ascii="微软雅黑" w:eastAsia="微软雅黑" w:hAnsi="微软雅黑"/>
        </w:rPr>
        <w:t>100条关于A的信息，而搜索引擎只搜索出90条信息，而这90条信息中只有80条与A有关，那么其查准率为80%。这个比值越大查准率就越高，则说明该搜索引擎搜索信息就越准确。</w:t>
      </w:r>
    </w:p>
    <w:p w14:paraId="5F350798" w14:textId="77777777" w:rsidR="00C3351D" w:rsidRPr="00E94C2E" w:rsidRDefault="00C3351D" w:rsidP="00C3351D">
      <w:pPr>
        <w:pStyle w:val="afb"/>
        <w:numPr>
          <w:ilvl w:val="0"/>
          <w:numId w:val="10"/>
        </w:numPr>
        <w:snapToGrid w:val="0"/>
        <w:spacing w:line="360" w:lineRule="auto"/>
        <w:ind w:firstLineChars="0"/>
        <w:rPr>
          <w:rFonts w:ascii="微软雅黑" w:eastAsia="微软雅黑" w:hAnsi="微软雅黑"/>
        </w:rPr>
      </w:pPr>
      <w:r w:rsidRPr="00E94C2E">
        <w:rPr>
          <w:rFonts w:ascii="微软雅黑" w:eastAsia="微软雅黑" w:hAnsi="微软雅黑" w:hint="eastAsia"/>
        </w:rPr>
        <w:t>索引</w:t>
      </w:r>
      <w:r w:rsidRPr="00E94C2E">
        <w:rPr>
          <w:rFonts w:ascii="微软雅黑" w:eastAsia="微软雅黑" w:hAnsi="微软雅黑"/>
        </w:rPr>
        <w:t>更新频率</w:t>
      </w:r>
    </w:p>
    <w:p w14:paraId="10712C70" w14:textId="77777777" w:rsidR="00C3351D" w:rsidRPr="00E94C2E" w:rsidRDefault="00C3351D" w:rsidP="00C3351D">
      <w:pPr>
        <w:snapToGrid w:val="0"/>
        <w:spacing w:after="0" w:line="360" w:lineRule="auto"/>
        <w:ind w:firstLine="420"/>
        <w:rPr>
          <w:rFonts w:ascii="微软雅黑" w:eastAsia="微软雅黑" w:hAnsi="微软雅黑"/>
        </w:rPr>
      </w:pPr>
      <w:r w:rsidRPr="00E94C2E">
        <w:rPr>
          <w:rFonts w:ascii="微软雅黑" w:eastAsia="微软雅黑" w:hAnsi="微软雅黑" w:hint="eastAsia"/>
        </w:rPr>
        <w:t>索引库的更新频率会直接影响到搜索引擎的查全率和查准率。因为信息是变化更新的，因此搜索引擎的索引库也要适时进行更新。首先，新增的索引信息应能及时地出现在索引库中。其次，信息源文档已经不存在的索引要及时删除，否则，将会增加检索的响应时间，</w:t>
      </w:r>
      <w:proofErr w:type="gramStart"/>
      <w:r w:rsidRPr="00E94C2E">
        <w:rPr>
          <w:rFonts w:ascii="微软雅黑" w:eastAsia="微软雅黑" w:hAnsi="微软雅黑" w:hint="eastAsia"/>
        </w:rPr>
        <w:t>以致于</w:t>
      </w:r>
      <w:proofErr w:type="gramEnd"/>
      <w:r w:rsidRPr="00E94C2E">
        <w:rPr>
          <w:rFonts w:ascii="微软雅黑" w:eastAsia="微软雅黑" w:hAnsi="微软雅黑" w:hint="eastAsia"/>
        </w:rPr>
        <w:t>影响整个搜索引擎的性能。</w:t>
      </w:r>
      <w:r w:rsidRPr="00E94C2E">
        <w:rPr>
          <w:rFonts w:ascii="微软雅黑" w:eastAsia="微软雅黑" w:hAnsi="微软雅黑"/>
        </w:rPr>
        <w:t>一般情况下，索引的更新采用两种方法，一种是大批量的索引重建，也叫全量索引更新，另外一种是小批量的索引扩展，也叫增量式索引更新。大批量的索引更新一般是针对数据量在10G以下的信息资料库，可以定期对所有文档进行索引重建。但对于那些经常处于动态更新并且数据量庞大的信息资料库而言，增量式索引更新更适合且效率更高。</w:t>
      </w:r>
    </w:p>
    <w:p w14:paraId="60C26C79" w14:textId="77777777" w:rsidR="00C3351D" w:rsidRPr="00E94C2E" w:rsidRDefault="00C3351D" w:rsidP="00C3351D">
      <w:pPr>
        <w:pStyle w:val="afb"/>
        <w:numPr>
          <w:ilvl w:val="0"/>
          <w:numId w:val="10"/>
        </w:numPr>
        <w:snapToGrid w:val="0"/>
        <w:spacing w:line="360" w:lineRule="auto"/>
        <w:ind w:firstLineChars="0"/>
        <w:rPr>
          <w:rFonts w:ascii="微软雅黑" w:eastAsia="微软雅黑" w:hAnsi="微软雅黑"/>
        </w:rPr>
      </w:pPr>
      <w:r w:rsidRPr="00E94C2E">
        <w:rPr>
          <w:rFonts w:ascii="微软雅黑" w:eastAsia="微软雅黑" w:hAnsi="微软雅黑" w:hint="eastAsia"/>
        </w:rPr>
        <w:t>检索</w:t>
      </w:r>
      <w:r w:rsidRPr="00E94C2E">
        <w:rPr>
          <w:rFonts w:ascii="微软雅黑" w:eastAsia="微软雅黑" w:hAnsi="微软雅黑"/>
        </w:rPr>
        <w:t>结果排序</w:t>
      </w:r>
    </w:p>
    <w:p w14:paraId="1DC8491B" w14:textId="77777777" w:rsidR="00C3351D" w:rsidRPr="00E94C2E" w:rsidRDefault="00C3351D" w:rsidP="00C3351D">
      <w:pPr>
        <w:snapToGrid w:val="0"/>
        <w:spacing w:after="0" w:line="360" w:lineRule="auto"/>
        <w:ind w:firstLine="420"/>
        <w:rPr>
          <w:rFonts w:ascii="微软雅黑" w:eastAsia="微软雅黑" w:hAnsi="微软雅黑"/>
        </w:rPr>
      </w:pPr>
      <w:r w:rsidRPr="00E94C2E">
        <w:rPr>
          <w:rFonts w:ascii="微软雅黑" w:eastAsia="微软雅黑" w:hAnsi="微软雅黑" w:hint="eastAsia"/>
        </w:rPr>
        <w:t>搜索引擎对检索结果的排序的好坏也是评价一个搜索引擎优劣与否的一个重要因素。</w:t>
      </w:r>
      <w:r w:rsidRPr="00E94C2E">
        <w:rPr>
          <w:rFonts w:ascii="微软雅黑" w:eastAsia="微软雅黑" w:hAnsi="微软雅黑"/>
        </w:rPr>
        <w:t>81.7%的用户不会浏览第三页之后的搜索结果，而52.2%的用户只会关注第一页的搜索结果。</w:t>
      </w:r>
      <w:r w:rsidRPr="00E94C2E">
        <w:rPr>
          <w:rFonts w:ascii="微软雅黑" w:eastAsia="微软雅黑" w:hAnsi="微软雅黑" w:hint="eastAsia"/>
        </w:rPr>
        <w:t>如何将最重要的和用户最关注的搜索结果放在最靠前的位置就成为了提高搜索引擎性能的一个重要指标。</w:t>
      </w:r>
    </w:p>
    <w:p w14:paraId="27A960E9" w14:textId="77777777" w:rsidR="00C3351D" w:rsidRPr="00E94C2E" w:rsidRDefault="00C3351D" w:rsidP="00C3351D">
      <w:pPr>
        <w:pStyle w:val="afb"/>
        <w:numPr>
          <w:ilvl w:val="0"/>
          <w:numId w:val="10"/>
        </w:numPr>
        <w:snapToGrid w:val="0"/>
        <w:spacing w:line="360" w:lineRule="auto"/>
        <w:ind w:firstLineChars="0"/>
        <w:rPr>
          <w:rFonts w:ascii="微软雅黑" w:eastAsia="微软雅黑" w:hAnsi="微软雅黑"/>
        </w:rPr>
      </w:pPr>
      <w:r w:rsidRPr="00E94C2E">
        <w:rPr>
          <w:rFonts w:ascii="微软雅黑" w:eastAsia="微软雅黑" w:hAnsi="微软雅黑" w:hint="eastAsia"/>
        </w:rPr>
        <w:t>响应</w:t>
      </w:r>
      <w:r w:rsidRPr="00E94C2E">
        <w:rPr>
          <w:rFonts w:ascii="微软雅黑" w:eastAsia="微软雅黑" w:hAnsi="微软雅黑"/>
        </w:rPr>
        <w:t>时间</w:t>
      </w:r>
    </w:p>
    <w:p w14:paraId="27F784CA" w14:textId="77777777" w:rsidR="00C3351D" w:rsidRPr="00E94C2E" w:rsidRDefault="00C3351D" w:rsidP="00C3351D">
      <w:pPr>
        <w:snapToGrid w:val="0"/>
        <w:spacing w:after="0" w:line="360" w:lineRule="auto"/>
        <w:ind w:firstLine="360"/>
        <w:rPr>
          <w:rFonts w:ascii="微软雅黑" w:eastAsia="微软雅黑" w:hAnsi="微软雅黑"/>
        </w:rPr>
      </w:pPr>
      <w:r w:rsidRPr="00E94C2E">
        <w:rPr>
          <w:rFonts w:ascii="微软雅黑" w:eastAsia="微软雅黑" w:hAnsi="微软雅黑" w:hint="eastAsia"/>
        </w:rPr>
        <w:lastRenderedPageBreak/>
        <w:t>搜索引擎的响应时间是指从用户提交搜索请求到搜索引擎返回搜索结果所花的时间，它包括进入搜索引擎的等待时间和得到搜索结果的等待时间。一个搜索引擎无论它的查全率和查准率如何的高，如果其响应时间超出了用户能够忍受的程度，都会被用户弃之不用。因此，响应时间对用户是否选择使用某个搜索引擎显得至关重要。另外，响应时间不仅仅取决于搜索引擎本身的响应速度，在很大程度上还取决于用户的网络设备、网络状况等外部因素。</w:t>
      </w:r>
    </w:p>
    <w:p w14:paraId="5DAE116C" w14:textId="77777777" w:rsidR="00C3351D" w:rsidRPr="00E94C2E" w:rsidRDefault="00C3351D" w:rsidP="00C3351D">
      <w:pPr>
        <w:snapToGrid w:val="0"/>
        <w:spacing w:after="0" w:line="360" w:lineRule="auto"/>
        <w:rPr>
          <w:rFonts w:ascii="微软雅黑" w:eastAsia="微软雅黑" w:hAnsi="微软雅黑" w:cstheme="majorBidi"/>
          <w:color w:val="000000" w:themeColor="text1"/>
          <w:sz w:val="32"/>
          <w:szCs w:val="32"/>
        </w:rPr>
      </w:pPr>
      <w:r w:rsidRPr="00E94C2E">
        <w:rPr>
          <w:rFonts w:ascii="微软雅黑" w:eastAsia="微软雅黑" w:hAnsi="微软雅黑"/>
          <w:color w:val="000000" w:themeColor="text1"/>
        </w:rPr>
        <w:br w:type="page"/>
      </w:r>
    </w:p>
    <w:p w14:paraId="7D6C685C" w14:textId="77777777" w:rsidR="00732D85" w:rsidRPr="00E94C2E" w:rsidRDefault="00732D85" w:rsidP="004A15DA">
      <w:pPr>
        <w:pStyle w:val="1"/>
        <w:widowControl w:val="0"/>
        <w:numPr>
          <w:ilvl w:val="0"/>
          <w:numId w:val="18"/>
        </w:numPr>
        <w:snapToGrid w:val="0"/>
        <w:spacing w:before="0" w:line="360" w:lineRule="auto"/>
        <w:jc w:val="both"/>
        <w:rPr>
          <w:rFonts w:ascii="微软雅黑" w:eastAsia="微软雅黑" w:hAnsi="微软雅黑" w:cs="微软雅黑"/>
        </w:rPr>
      </w:pPr>
      <w:bookmarkStart w:id="26" w:name="_Toc416377845"/>
      <w:bookmarkStart w:id="27" w:name="_Toc24014427"/>
      <w:bookmarkStart w:id="28" w:name="_Toc336276664"/>
      <w:bookmarkStart w:id="29" w:name="_Toc356897865"/>
      <w:r>
        <w:rPr>
          <w:rFonts w:ascii="微软雅黑" w:eastAsia="微软雅黑" w:hAnsi="微软雅黑" w:cs="微软雅黑" w:hint="eastAsia"/>
        </w:rPr>
        <w:lastRenderedPageBreak/>
        <w:t>检索功能</w:t>
      </w:r>
      <w:r w:rsidRPr="00E94C2E">
        <w:rPr>
          <w:rFonts w:ascii="微软雅黑" w:eastAsia="微软雅黑" w:hAnsi="微软雅黑" w:cs="微软雅黑" w:hint="eastAsia"/>
        </w:rPr>
        <w:t>设计</w:t>
      </w:r>
      <w:bookmarkEnd w:id="26"/>
      <w:bookmarkEnd w:id="27"/>
    </w:p>
    <w:p w14:paraId="42EC9585" w14:textId="77777777" w:rsidR="004A15DA" w:rsidRPr="004A15DA" w:rsidRDefault="004A15DA" w:rsidP="004A15DA">
      <w:pPr>
        <w:pStyle w:val="afb"/>
        <w:keepNext/>
        <w:keepLines/>
        <w:widowControl/>
        <w:numPr>
          <w:ilvl w:val="0"/>
          <w:numId w:val="1"/>
        </w:numPr>
        <w:snapToGrid w:val="0"/>
        <w:spacing w:line="360" w:lineRule="auto"/>
        <w:ind w:firstLineChars="0"/>
        <w:jc w:val="left"/>
        <w:outlineLvl w:val="1"/>
        <w:rPr>
          <w:rFonts w:ascii="微软雅黑" w:eastAsia="微软雅黑" w:hAnsi="微软雅黑" w:cstheme="majorBidi"/>
          <w:vanish/>
          <w:color w:val="000000" w:themeColor="text1"/>
          <w:kern w:val="0"/>
          <w:sz w:val="30"/>
          <w:szCs w:val="30"/>
        </w:rPr>
      </w:pPr>
      <w:bookmarkStart w:id="30" w:name="_Toc24014428"/>
      <w:bookmarkStart w:id="31" w:name="_Toc18742"/>
      <w:bookmarkStart w:id="32" w:name="_Toc23969306"/>
      <w:bookmarkEnd w:id="30"/>
    </w:p>
    <w:p w14:paraId="0930F227" w14:textId="77777777" w:rsidR="00732D85" w:rsidRPr="004A15DA" w:rsidRDefault="00732D85" w:rsidP="004A15DA">
      <w:pPr>
        <w:pStyle w:val="2"/>
        <w:numPr>
          <w:ilvl w:val="1"/>
          <w:numId w:val="1"/>
        </w:numPr>
        <w:snapToGrid w:val="0"/>
        <w:spacing w:before="0" w:line="360" w:lineRule="auto"/>
        <w:rPr>
          <w:rFonts w:ascii="微软雅黑" w:eastAsia="微软雅黑" w:hAnsi="微软雅黑"/>
          <w:sz w:val="30"/>
          <w:szCs w:val="30"/>
        </w:rPr>
      </w:pPr>
      <w:bookmarkStart w:id="33" w:name="_Toc24014429"/>
      <w:r w:rsidRPr="004A15DA">
        <w:rPr>
          <w:rFonts w:ascii="微软雅黑" w:eastAsia="微软雅黑" w:hAnsi="微软雅黑" w:hint="eastAsia"/>
          <w:sz w:val="30"/>
          <w:szCs w:val="30"/>
        </w:rPr>
        <w:t>普通检索</w:t>
      </w:r>
      <w:bookmarkEnd w:id="31"/>
      <w:bookmarkEnd w:id="32"/>
      <w:bookmarkEnd w:id="33"/>
    </w:p>
    <w:p w14:paraId="35C665AF" w14:textId="77777777" w:rsidR="00732D85" w:rsidRPr="00E94C2E" w:rsidRDefault="00732D85" w:rsidP="00732D85">
      <w:pPr>
        <w:ind w:firstLine="420"/>
        <w:rPr>
          <w:rFonts w:ascii="微软雅黑" w:eastAsia="微软雅黑" w:hAnsi="微软雅黑"/>
          <w:szCs w:val="24"/>
        </w:rPr>
      </w:pPr>
      <w:r w:rsidRPr="00E94C2E">
        <w:rPr>
          <w:rFonts w:ascii="微软雅黑" w:eastAsia="微软雅黑" w:hAnsi="微软雅黑" w:hint="eastAsia"/>
          <w:szCs w:val="24"/>
        </w:rPr>
        <w:t>普通检索，为了实现对全文OCR资源的正文文本内容的检索支持，我们是通过将正文文本内容加入到检索引擎的All 字段中实现。All字段包括整个检索引擎支持的所有检索字段的内容，因此将正文文本加入到All中，即可在普通检索中检出。</w:t>
      </w:r>
    </w:p>
    <w:p w14:paraId="1737C82A" w14:textId="77777777" w:rsidR="00732D85" w:rsidRPr="004A15DA" w:rsidRDefault="00732D85" w:rsidP="004A15DA">
      <w:pPr>
        <w:pStyle w:val="2"/>
        <w:numPr>
          <w:ilvl w:val="1"/>
          <w:numId w:val="1"/>
        </w:numPr>
        <w:snapToGrid w:val="0"/>
        <w:spacing w:before="0" w:line="360" w:lineRule="auto"/>
        <w:rPr>
          <w:rFonts w:ascii="微软雅黑" w:eastAsia="微软雅黑" w:hAnsi="微软雅黑"/>
          <w:sz w:val="30"/>
          <w:szCs w:val="30"/>
        </w:rPr>
      </w:pPr>
      <w:bookmarkStart w:id="34" w:name="_Toc28028"/>
      <w:bookmarkStart w:id="35" w:name="_Toc23969307"/>
      <w:bookmarkStart w:id="36" w:name="_Toc24014430"/>
      <w:r w:rsidRPr="004A15DA">
        <w:rPr>
          <w:rFonts w:ascii="微软雅黑" w:eastAsia="微软雅黑" w:hAnsi="微软雅黑" w:hint="eastAsia"/>
          <w:sz w:val="30"/>
          <w:szCs w:val="30"/>
        </w:rPr>
        <w:t>高级检索</w:t>
      </w:r>
      <w:bookmarkEnd w:id="34"/>
      <w:bookmarkEnd w:id="35"/>
      <w:bookmarkEnd w:id="36"/>
    </w:p>
    <w:p w14:paraId="5206A1B6" w14:textId="77777777" w:rsidR="00732D85" w:rsidRPr="00E94C2E" w:rsidRDefault="00732D85" w:rsidP="00732D85">
      <w:pPr>
        <w:ind w:firstLine="420"/>
        <w:rPr>
          <w:rFonts w:ascii="微软雅黑" w:eastAsia="微软雅黑" w:hAnsi="微软雅黑"/>
          <w:szCs w:val="24"/>
        </w:rPr>
      </w:pPr>
      <w:r w:rsidRPr="00E94C2E">
        <w:rPr>
          <w:rFonts w:ascii="微软雅黑" w:eastAsia="微软雅黑" w:hAnsi="微软雅黑" w:hint="eastAsia"/>
          <w:szCs w:val="24"/>
        </w:rPr>
        <w:t>服务平台的高级检索的资源关联的字段是通过配置高级检索字段来实现，我们为全文OCR资源配置相应的支持高级检索的字段，分别按照正文、图片和广告进行了配置。</w:t>
      </w:r>
    </w:p>
    <w:p w14:paraId="6376B4A2" w14:textId="77777777" w:rsidR="00732D85" w:rsidRPr="00E94C2E" w:rsidRDefault="00732D85" w:rsidP="00732D85">
      <w:pPr>
        <w:ind w:firstLine="420"/>
        <w:rPr>
          <w:rFonts w:ascii="微软雅黑" w:eastAsia="微软雅黑" w:hAnsi="微软雅黑"/>
          <w:szCs w:val="24"/>
        </w:rPr>
      </w:pPr>
      <w:r w:rsidRPr="00E94C2E">
        <w:rPr>
          <w:rFonts w:ascii="微软雅黑" w:eastAsia="微软雅黑" w:hAnsi="微软雅黑" w:hint="eastAsia"/>
          <w:szCs w:val="24"/>
        </w:rPr>
        <w:t>另外，在高级检索的产品树上，根据要求加上了全文OCR资源的节点，一旦用户选择了这个节点，那在检索下拉字段中自动添加全文OCR特定的高级检索字段，用户可以使用这些字段进行组合检索。</w:t>
      </w:r>
    </w:p>
    <w:p w14:paraId="5BFC8BCF" w14:textId="77777777" w:rsidR="00732D85" w:rsidRPr="004A15DA" w:rsidRDefault="00732D85" w:rsidP="004A15DA">
      <w:pPr>
        <w:pStyle w:val="2"/>
        <w:numPr>
          <w:ilvl w:val="1"/>
          <w:numId w:val="1"/>
        </w:numPr>
        <w:snapToGrid w:val="0"/>
        <w:spacing w:before="0" w:line="360" w:lineRule="auto"/>
        <w:rPr>
          <w:rFonts w:ascii="微软雅黑" w:eastAsia="微软雅黑" w:hAnsi="微软雅黑"/>
          <w:sz w:val="30"/>
          <w:szCs w:val="30"/>
        </w:rPr>
      </w:pPr>
      <w:bookmarkStart w:id="37" w:name="_Toc13354"/>
      <w:bookmarkStart w:id="38" w:name="_Toc23969308"/>
      <w:bookmarkStart w:id="39" w:name="_Toc24014431"/>
      <w:r w:rsidRPr="004A15DA">
        <w:rPr>
          <w:rFonts w:ascii="微软雅黑" w:eastAsia="微软雅黑" w:hAnsi="微软雅黑" w:hint="eastAsia"/>
          <w:sz w:val="30"/>
          <w:szCs w:val="30"/>
        </w:rPr>
        <w:t>专业检索</w:t>
      </w:r>
      <w:bookmarkEnd w:id="37"/>
      <w:bookmarkEnd w:id="38"/>
      <w:bookmarkEnd w:id="39"/>
    </w:p>
    <w:p w14:paraId="028C5FB1" w14:textId="77777777" w:rsidR="00732D85" w:rsidRPr="00E94C2E" w:rsidRDefault="00732D85" w:rsidP="00732D85">
      <w:pPr>
        <w:ind w:firstLine="420"/>
        <w:rPr>
          <w:rFonts w:ascii="微软雅黑" w:eastAsia="微软雅黑" w:hAnsi="微软雅黑"/>
          <w:szCs w:val="24"/>
        </w:rPr>
      </w:pPr>
      <w:r w:rsidRPr="00E94C2E">
        <w:rPr>
          <w:rFonts w:ascii="微软雅黑" w:eastAsia="微软雅黑" w:hAnsi="微软雅黑" w:hint="eastAsia"/>
          <w:szCs w:val="24"/>
        </w:rPr>
        <w:t>专业检索中，为了支持全文OCR资源，我们为需要扩展的检索字段，配置特定代码，这些代码要求唯一性，和其他所有的字段编码都不一样，这样，用户在检索框中输入合法的检索语法，包含这些字段的时候，后台即可按照唯一编码，转换为实际的检索语句，能够支持全文</w:t>
      </w:r>
      <w:proofErr w:type="spellStart"/>
      <w:r w:rsidRPr="00E94C2E">
        <w:rPr>
          <w:rFonts w:ascii="微软雅黑" w:eastAsia="微软雅黑" w:hAnsi="微软雅黑" w:hint="eastAsia"/>
          <w:szCs w:val="24"/>
        </w:rPr>
        <w:t>OCR</w:t>
      </w:r>
      <w:proofErr w:type="spellEnd"/>
      <w:r w:rsidRPr="00E94C2E">
        <w:rPr>
          <w:rFonts w:ascii="微软雅黑" w:eastAsia="微软雅黑" w:hAnsi="微软雅黑" w:hint="eastAsia"/>
          <w:szCs w:val="24"/>
        </w:rPr>
        <w:t>的特定字段的检索。</w:t>
      </w:r>
    </w:p>
    <w:p w14:paraId="5E3FB475" w14:textId="77777777" w:rsidR="00732D85" w:rsidRPr="004A15DA" w:rsidRDefault="00732D85" w:rsidP="004A15DA">
      <w:pPr>
        <w:pStyle w:val="2"/>
        <w:numPr>
          <w:ilvl w:val="1"/>
          <w:numId w:val="1"/>
        </w:numPr>
        <w:snapToGrid w:val="0"/>
        <w:spacing w:before="0" w:line="360" w:lineRule="auto"/>
        <w:rPr>
          <w:rFonts w:ascii="微软雅黑" w:eastAsia="微软雅黑" w:hAnsi="微软雅黑"/>
          <w:sz w:val="30"/>
          <w:szCs w:val="30"/>
        </w:rPr>
      </w:pPr>
      <w:bookmarkStart w:id="40" w:name="_Toc3092"/>
      <w:bookmarkStart w:id="41" w:name="_Toc23969309"/>
      <w:bookmarkStart w:id="42" w:name="_Toc24014432"/>
      <w:r w:rsidRPr="004A15DA">
        <w:rPr>
          <w:rFonts w:ascii="微软雅黑" w:eastAsia="微软雅黑" w:hAnsi="微软雅黑" w:hint="eastAsia"/>
          <w:sz w:val="30"/>
          <w:szCs w:val="30"/>
        </w:rPr>
        <w:lastRenderedPageBreak/>
        <w:t>检索浏览</w:t>
      </w:r>
      <w:bookmarkEnd w:id="40"/>
      <w:bookmarkEnd w:id="41"/>
      <w:bookmarkEnd w:id="42"/>
    </w:p>
    <w:p w14:paraId="4CFADE52" w14:textId="77777777" w:rsidR="00732D85" w:rsidRPr="00E94C2E" w:rsidRDefault="00732D85" w:rsidP="00732D85">
      <w:pPr>
        <w:ind w:firstLine="420"/>
        <w:rPr>
          <w:rFonts w:ascii="微软雅黑" w:eastAsia="微软雅黑" w:hAnsi="微软雅黑"/>
          <w:szCs w:val="24"/>
        </w:rPr>
      </w:pPr>
      <w:r w:rsidRPr="00E94C2E">
        <w:rPr>
          <w:rFonts w:ascii="微软雅黑" w:eastAsia="微软雅黑" w:hAnsi="微软雅黑" w:hint="eastAsia"/>
          <w:szCs w:val="24"/>
        </w:rPr>
        <w:t>检索结果按照之前的需求分析要求，我们对摘要和全文都进行了高亮呈现，按照不同的呈现类型进行显示。全文高亮需要经过特殊的处理，主要是因为在加工过程中，这些数据包含了一些特殊的标记，需要对这些内容进行过滤。</w:t>
      </w:r>
    </w:p>
    <w:p w14:paraId="4F2FDD42" w14:textId="77777777" w:rsidR="00732D85" w:rsidRPr="004A15DA" w:rsidRDefault="00732D85" w:rsidP="004A15DA">
      <w:pPr>
        <w:pStyle w:val="2"/>
        <w:numPr>
          <w:ilvl w:val="1"/>
          <w:numId w:val="1"/>
        </w:numPr>
        <w:snapToGrid w:val="0"/>
        <w:spacing w:before="0" w:line="360" w:lineRule="auto"/>
        <w:rPr>
          <w:rFonts w:ascii="微软雅黑" w:eastAsia="微软雅黑" w:hAnsi="微软雅黑"/>
          <w:sz w:val="30"/>
          <w:szCs w:val="30"/>
        </w:rPr>
      </w:pPr>
      <w:bookmarkStart w:id="43" w:name="_Toc27946"/>
      <w:bookmarkStart w:id="44" w:name="_Toc23969310"/>
      <w:bookmarkStart w:id="45" w:name="_Toc24014433"/>
      <w:r w:rsidRPr="004A15DA">
        <w:rPr>
          <w:rFonts w:ascii="微软雅黑" w:eastAsia="微软雅黑" w:hAnsi="微软雅黑" w:hint="eastAsia"/>
          <w:sz w:val="30"/>
          <w:szCs w:val="30"/>
        </w:rPr>
        <w:t>简繁检索一致性</w:t>
      </w:r>
      <w:bookmarkEnd w:id="43"/>
      <w:bookmarkEnd w:id="44"/>
      <w:bookmarkEnd w:id="45"/>
    </w:p>
    <w:p w14:paraId="7A481546" w14:textId="77777777" w:rsidR="00732D85" w:rsidRPr="00E94C2E" w:rsidRDefault="00732D85" w:rsidP="00732D85">
      <w:pPr>
        <w:ind w:firstLine="420"/>
        <w:rPr>
          <w:rFonts w:ascii="微软雅黑" w:eastAsia="微软雅黑" w:hAnsi="微软雅黑"/>
          <w:szCs w:val="24"/>
        </w:rPr>
      </w:pPr>
      <w:r w:rsidRPr="00E94C2E">
        <w:rPr>
          <w:rFonts w:ascii="微软雅黑" w:eastAsia="微软雅黑" w:hAnsi="微软雅黑" w:hint="eastAsia"/>
          <w:szCs w:val="24"/>
        </w:rPr>
        <w:t>另外，我们将通过权限的Schema设计，从检索引擎的数据定义层面，将简繁检索结果一致性问题进行解决。具体思路是，用户输入的信息全部转换为简体内容，然后基于Schema中预先转换为简体的字段进行检索，显示的时候仍然显示原有的内容，这样可以保障简繁检索结果的一致性。</w:t>
      </w:r>
    </w:p>
    <w:p w14:paraId="3A6518A3" w14:textId="77777777" w:rsidR="00732D85" w:rsidRPr="00E94C2E" w:rsidRDefault="00732D85" w:rsidP="00732D85">
      <w:pPr>
        <w:ind w:firstLine="420"/>
        <w:rPr>
          <w:rFonts w:ascii="微软雅黑" w:eastAsia="微软雅黑" w:hAnsi="微软雅黑"/>
          <w:szCs w:val="24"/>
        </w:rPr>
      </w:pPr>
      <w:r w:rsidRPr="00E94C2E">
        <w:rPr>
          <w:rFonts w:ascii="微软雅黑" w:eastAsia="微软雅黑" w:hAnsi="微软雅黑" w:hint="eastAsia"/>
          <w:szCs w:val="24"/>
        </w:rPr>
        <w:t>唯一需要注意的是，因为涉及简繁转换，我们检索的实际是简体字段，高亮的内容也是基于简体内容，需要将高亮信息同步到原始的字段内容，然后对用户呈现，这里基于的原则是按字转换，一个简体字和一个繁体字对应的原则。</w:t>
      </w:r>
    </w:p>
    <w:p w14:paraId="536F08F2" w14:textId="77777777" w:rsidR="00732D85" w:rsidRPr="004A15DA" w:rsidRDefault="00732D85" w:rsidP="004A15DA">
      <w:pPr>
        <w:pStyle w:val="2"/>
        <w:numPr>
          <w:ilvl w:val="1"/>
          <w:numId w:val="1"/>
        </w:numPr>
        <w:snapToGrid w:val="0"/>
        <w:spacing w:before="0" w:line="360" w:lineRule="auto"/>
        <w:rPr>
          <w:rFonts w:ascii="微软雅黑" w:eastAsia="微软雅黑" w:hAnsi="微软雅黑"/>
          <w:sz w:val="30"/>
          <w:szCs w:val="30"/>
        </w:rPr>
      </w:pPr>
      <w:bookmarkStart w:id="46" w:name="_Toc2390"/>
      <w:bookmarkStart w:id="47" w:name="_Toc23969311"/>
      <w:bookmarkStart w:id="48" w:name="_Toc24014434"/>
      <w:r w:rsidRPr="004A15DA">
        <w:rPr>
          <w:rFonts w:ascii="微软雅黑" w:eastAsia="微软雅黑" w:hAnsi="微软雅黑" w:hint="eastAsia"/>
          <w:sz w:val="30"/>
          <w:szCs w:val="30"/>
        </w:rPr>
        <w:t>文献导航</w:t>
      </w:r>
      <w:bookmarkEnd w:id="46"/>
      <w:bookmarkEnd w:id="47"/>
      <w:bookmarkEnd w:id="48"/>
    </w:p>
    <w:p w14:paraId="65B6FCAF" w14:textId="77777777" w:rsidR="00732D85" w:rsidRPr="00E94C2E" w:rsidRDefault="00732D85" w:rsidP="00732D85">
      <w:pPr>
        <w:ind w:firstLine="420"/>
        <w:rPr>
          <w:rFonts w:ascii="微软雅黑" w:eastAsia="微软雅黑" w:hAnsi="微软雅黑"/>
          <w:szCs w:val="24"/>
        </w:rPr>
      </w:pPr>
      <w:r w:rsidRPr="00E94C2E">
        <w:rPr>
          <w:rFonts w:ascii="微软雅黑" w:eastAsia="微软雅黑" w:hAnsi="微软雅黑" w:hint="eastAsia"/>
          <w:szCs w:val="24"/>
        </w:rPr>
        <w:t>对于全文OCR资源，文献导航是归于近代期刊。为了实现这个目标，就要求将全文OCR资源在文献分类中归于近代期刊下，我们在数据框架上进行这样的定义。</w:t>
      </w:r>
    </w:p>
    <w:p w14:paraId="3808BE6F" w14:textId="77777777" w:rsidR="00732D85" w:rsidRPr="00E94C2E" w:rsidRDefault="00732D85" w:rsidP="00732D85">
      <w:pPr>
        <w:snapToGrid w:val="0"/>
        <w:spacing w:after="0" w:line="360" w:lineRule="auto"/>
        <w:ind w:firstLine="570"/>
        <w:rPr>
          <w:rFonts w:ascii="微软雅黑" w:eastAsia="微软雅黑" w:hAnsi="微软雅黑"/>
        </w:rPr>
      </w:pPr>
      <w:r w:rsidRPr="00E94C2E">
        <w:rPr>
          <w:rFonts w:ascii="微软雅黑" w:eastAsia="微软雅黑" w:hAnsi="微软雅黑" w:hint="eastAsia"/>
          <w:szCs w:val="24"/>
        </w:rPr>
        <w:t>另外，为了实现文献导航的OCR显示和隐藏的功能，通了将通过开关的方式是，来构造检索筛选语句，保障OCR资源按照需要进行显示。</w:t>
      </w:r>
      <w:bookmarkEnd w:id="28"/>
      <w:bookmarkEnd w:id="29"/>
    </w:p>
    <w:p w14:paraId="427E81A4" w14:textId="77777777" w:rsidR="00732D85" w:rsidRPr="00E94C2E" w:rsidRDefault="00732D85" w:rsidP="00732D85">
      <w:pPr>
        <w:snapToGrid w:val="0"/>
        <w:spacing w:after="0" w:line="360" w:lineRule="auto"/>
        <w:rPr>
          <w:rFonts w:ascii="微软雅黑" w:eastAsia="微软雅黑" w:hAnsi="微软雅黑" w:cstheme="majorBidi"/>
          <w:color w:val="000000" w:themeColor="text1"/>
          <w:sz w:val="40"/>
          <w:szCs w:val="32"/>
        </w:rPr>
      </w:pPr>
      <w:r w:rsidRPr="00E94C2E">
        <w:rPr>
          <w:rFonts w:ascii="微软雅黑" w:eastAsia="微软雅黑" w:hAnsi="微软雅黑"/>
          <w:sz w:val="40"/>
        </w:rPr>
        <w:br w:type="page"/>
      </w:r>
    </w:p>
    <w:p w14:paraId="0A4037D7" w14:textId="77777777" w:rsidR="00732D85" w:rsidRPr="00D43B7A" w:rsidRDefault="00732D85" w:rsidP="00D43B7A">
      <w:pPr>
        <w:pStyle w:val="1"/>
        <w:widowControl w:val="0"/>
        <w:numPr>
          <w:ilvl w:val="0"/>
          <w:numId w:val="18"/>
        </w:numPr>
        <w:snapToGrid w:val="0"/>
        <w:spacing w:before="0" w:line="360" w:lineRule="auto"/>
        <w:jc w:val="both"/>
        <w:rPr>
          <w:rFonts w:ascii="微软雅黑" w:eastAsia="微软雅黑" w:hAnsi="微软雅黑" w:cs="微软雅黑"/>
        </w:rPr>
      </w:pPr>
      <w:bookmarkStart w:id="49" w:name="_Toc24014435"/>
      <w:r w:rsidRPr="00D43B7A">
        <w:rPr>
          <w:rFonts w:ascii="微软雅黑" w:eastAsia="微软雅黑" w:hAnsi="微软雅黑" w:cs="微软雅黑" w:hint="eastAsia"/>
        </w:rPr>
        <w:lastRenderedPageBreak/>
        <w:t>整本浏览</w:t>
      </w:r>
      <w:r w:rsidR="00D43B7A">
        <w:rPr>
          <w:rFonts w:ascii="微软雅黑" w:eastAsia="微软雅黑" w:hAnsi="微软雅黑" w:cs="微软雅黑" w:hint="eastAsia"/>
        </w:rPr>
        <w:t>功能设计</w:t>
      </w:r>
      <w:bookmarkEnd w:id="49"/>
    </w:p>
    <w:p w14:paraId="5CAADC9D" w14:textId="77777777" w:rsidR="00090503" w:rsidRPr="00090503" w:rsidRDefault="00090503" w:rsidP="00090503">
      <w:pPr>
        <w:pStyle w:val="afb"/>
        <w:keepNext/>
        <w:keepLines/>
        <w:widowControl/>
        <w:numPr>
          <w:ilvl w:val="0"/>
          <w:numId w:val="1"/>
        </w:numPr>
        <w:snapToGrid w:val="0"/>
        <w:spacing w:line="360" w:lineRule="auto"/>
        <w:ind w:firstLineChars="0"/>
        <w:jc w:val="left"/>
        <w:outlineLvl w:val="1"/>
        <w:rPr>
          <w:rFonts w:ascii="微软雅黑" w:eastAsia="微软雅黑" w:hAnsi="微软雅黑" w:cstheme="majorBidi"/>
          <w:vanish/>
          <w:color w:val="000000" w:themeColor="text1"/>
          <w:kern w:val="0"/>
          <w:sz w:val="30"/>
          <w:szCs w:val="30"/>
        </w:rPr>
      </w:pPr>
      <w:bookmarkStart w:id="50" w:name="_Toc24014436"/>
      <w:bookmarkEnd w:id="50"/>
    </w:p>
    <w:p w14:paraId="21DE6501" w14:textId="77777777" w:rsidR="00732D85" w:rsidRPr="00732D85" w:rsidRDefault="00732D85" w:rsidP="00090503">
      <w:pPr>
        <w:pStyle w:val="2"/>
        <w:numPr>
          <w:ilvl w:val="1"/>
          <w:numId w:val="1"/>
        </w:numPr>
        <w:snapToGrid w:val="0"/>
        <w:spacing w:before="0" w:line="360" w:lineRule="auto"/>
        <w:rPr>
          <w:rFonts w:ascii="微软雅黑" w:eastAsia="微软雅黑" w:hAnsi="微软雅黑"/>
          <w:sz w:val="30"/>
          <w:szCs w:val="30"/>
        </w:rPr>
      </w:pPr>
      <w:bookmarkStart w:id="51" w:name="_Toc24014437"/>
      <w:r w:rsidRPr="00732D85">
        <w:rPr>
          <w:rFonts w:ascii="微软雅黑" w:eastAsia="微软雅黑" w:hAnsi="微软雅黑"/>
          <w:sz w:val="30"/>
          <w:szCs w:val="30"/>
        </w:rPr>
        <w:t>整本浏览</w:t>
      </w:r>
      <w:bookmarkEnd w:id="51"/>
    </w:p>
    <w:p w14:paraId="6BD59567" w14:textId="77777777" w:rsidR="00732D85" w:rsidRPr="00E94C2E" w:rsidRDefault="00732D85" w:rsidP="00732D85">
      <w:pPr>
        <w:pStyle w:val="afd"/>
        <w:rPr>
          <w:rFonts w:ascii="微软雅黑" w:eastAsia="微软雅黑" w:hAnsi="微软雅黑"/>
          <w:sz w:val="24"/>
          <w:szCs w:val="21"/>
        </w:rPr>
      </w:pPr>
      <w:r w:rsidRPr="00E94C2E">
        <w:rPr>
          <w:rFonts w:ascii="微软雅黑" w:eastAsia="微软雅黑" w:hAnsi="微软雅黑" w:hint="eastAsia"/>
          <w:sz w:val="24"/>
          <w:szCs w:val="21"/>
        </w:rPr>
        <w:t>全文OCR资源的整本浏览，是比较复杂的，我们必须支持图文并排的呈现，能够按照目录结构进行组织。</w:t>
      </w:r>
    </w:p>
    <w:p w14:paraId="7BD1798A" w14:textId="77777777" w:rsidR="00732D85" w:rsidRPr="00E94C2E" w:rsidRDefault="00732D85" w:rsidP="00732D85">
      <w:pPr>
        <w:pStyle w:val="afd"/>
        <w:rPr>
          <w:rFonts w:ascii="微软雅黑" w:eastAsia="微软雅黑" w:hAnsi="微软雅黑"/>
          <w:sz w:val="24"/>
          <w:szCs w:val="21"/>
        </w:rPr>
      </w:pPr>
      <w:r w:rsidRPr="00E94C2E">
        <w:rPr>
          <w:rFonts w:ascii="微软雅黑" w:eastAsia="微软雅黑" w:hAnsi="微软雅黑" w:hint="eastAsia"/>
          <w:sz w:val="24"/>
          <w:szCs w:val="21"/>
        </w:rPr>
        <w:t>目前，整个服务平台的整本浏览主要是基于Flex技术实现，我们同样继承了这个传统，仍然采用Flex技术，按照组件化的设计思想来实现这一功能。在数据的组织上，我们按照全文OCR的资源特点进行整理和整合，充分利用缓存技术，既可减少交互次数，又可减少交互内容，提高整体响应效率。</w:t>
      </w:r>
    </w:p>
    <w:p w14:paraId="2E309D58" w14:textId="77777777" w:rsidR="00732D85" w:rsidRPr="00E94C2E" w:rsidRDefault="00732D85" w:rsidP="00732D85">
      <w:pPr>
        <w:pStyle w:val="afd"/>
        <w:rPr>
          <w:rFonts w:ascii="微软雅黑" w:eastAsia="微软雅黑" w:hAnsi="微软雅黑"/>
          <w:sz w:val="24"/>
          <w:szCs w:val="21"/>
        </w:rPr>
      </w:pPr>
      <w:r w:rsidRPr="00E94C2E">
        <w:rPr>
          <w:rFonts w:ascii="微软雅黑" w:eastAsia="微软雅黑" w:hAnsi="微软雅黑" w:hint="eastAsia"/>
          <w:sz w:val="24"/>
          <w:szCs w:val="21"/>
        </w:rPr>
        <w:t>整个整本浏览的设计如下图所示：</w:t>
      </w:r>
    </w:p>
    <w:p w14:paraId="1A10F656" w14:textId="77777777" w:rsidR="00732D85" w:rsidRPr="00E94C2E" w:rsidRDefault="00732D85" w:rsidP="00732D85">
      <w:pPr>
        <w:pStyle w:val="afd"/>
        <w:ind w:firstLine="0"/>
        <w:rPr>
          <w:rFonts w:ascii="微软雅黑" w:eastAsia="微软雅黑" w:hAnsi="微软雅黑"/>
          <w:sz w:val="24"/>
          <w:szCs w:val="21"/>
        </w:rPr>
      </w:pPr>
      <w:r w:rsidRPr="00E94C2E">
        <w:rPr>
          <w:rFonts w:ascii="微软雅黑" w:eastAsia="微软雅黑" w:hAnsi="微软雅黑"/>
          <w:noProof/>
          <w:sz w:val="24"/>
          <w:szCs w:val="21"/>
        </w:rPr>
        <w:drawing>
          <wp:inline distT="0" distB="0" distL="0" distR="0" wp14:anchorId="26E19BD4" wp14:editId="3823DEDF">
            <wp:extent cx="5274310" cy="2570480"/>
            <wp:effectExtent l="0" t="0" r="2540" b="1270"/>
            <wp:docPr id="3" name="图片 3" descr="C:\Users\ADMINI~1\AppData\Local\Temp\snap_screen_20190704153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snap_screen_2019070415351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2570816"/>
                    </a:xfrm>
                    <a:prstGeom prst="rect">
                      <a:avLst/>
                    </a:prstGeom>
                    <a:noFill/>
                    <a:ln>
                      <a:noFill/>
                    </a:ln>
                  </pic:spPr>
                </pic:pic>
              </a:graphicData>
            </a:graphic>
          </wp:inline>
        </w:drawing>
      </w:r>
    </w:p>
    <w:p w14:paraId="17C71205" w14:textId="77777777" w:rsidR="00732D85" w:rsidRPr="00E94C2E" w:rsidRDefault="00732D85" w:rsidP="00732D85">
      <w:pPr>
        <w:pStyle w:val="afd"/>
        <w:widowControl w:val="0"/>
        <w:numPr>
          <w:ilvl w:val="0"/>
          <w:numId w:val="52"/>
        </w:numPr>
        <w:autoSpaceDE/>
        <w:autoSpaceDN/>
        <w:adjustRightInd/>
        <w:jc w:val="both"/>
        <w:rPr>
          <w:rFonts w:ascii="微软雅黑" w:eastAsia="微软雅黑" w:hAnsi="微软雅黑"/>
          <w:sz w:val="24"/>
          <w:szCs w:val="21"/>
        </w:rPr>
      </w:pPr>
      <w:r w:rsidRPr="00E94C2E">
        <w:rPr>
          <w:rFonts w:ascii="微软雅黑" w:eastAsia="微软雅黑" w:hAnsi="微软雅黑" w:hint="eastAsia"/>
          <w:sz w:val="24"/>
          <w:szCs w:val="21"/>
        </w:rPr>
        <w:t>顶部是功能按钮区，提供了需求中定义的各种功能；</w:t>
      </w:r>
    </w:p>
    <w:p w14:paraId="4B0AF5F3" w14:textId="77777777" w:rsidR="00732D85" w:rsidRPr="00E94C2E" w:rsidRDefault="00732D85" w:rsidP="00732D85">
      <w:pPr>
        <w:pStyle w:val="afd"/>
        <w:widowControl w:val="0"/>
        <w:numPr>
          <w:ilvl w:val="0"/>
          <w:numId w:val="52"/>
        </w:numPr>
        <w:autoSpaceDE/>
        <w:autoSpaceDN/>
        <w:adjustRightInd/>
        <w:jc w:val="both"/>
        <w:rPr>
          <w:rFonts w:ascii="微软雅黑" w:eastAsia="微软雅黑" w:hAnsi="微软雅黑"/>
          <w:sz w:val="24"/>
          <w:szCs w:val="21"/>
        </w:rPr>
      </w:pPr>
      <w:r w:rsidRPr="00E94C2E">
        <w:rPr>
          <w:rFonts w:ascii="微软雅黑" w:eastAsia="微软雅黑" w:hAnsi="微软雅黑" w:hint="eastAsia"/>
          <w:sz w:val="24"/>
          <w:szCs w:val="21"/>
        </w:rPr>
        <w:t>左侧是目录去，可以呈现整本刊物的目录结构；</w:t>
      </w:r>
    </w:p>
    <w:p w14:paraId="7E8A4497" w14:textId="77777777" w:rsidR="00732D85" w:rsidRPr="00E94C2E" w:rsidRDefault="00732D85" w:rsidP="00732D85">
      <w:pPr>
        <w:pStyle w:val="afd"/>
        <w:widowControl w:val="0"/>
        <w:numPr>
          <w:ilvl w:val="0"/>
          <w:numId w:val="52"/>
        </w:numPr>
        <w:autoSpaceDE/>
        <w:autoSpaceDN/>
        <w:adjustRightInd/>
        <w:jc w:val="both"/>
        <w:rPr>
          <w:rFonts w:ascii="微软雅黑" w:eastAsia="微软雅黑" w:hAnsi="微软雅黑"/>
          <w:sz w:val="24"/>
          <w:szCs w:val="21"/>
        </w:rPr>
      </w:pPr>
      <w:r w:rsidRPr="00E94C2E">
        <w:rPr>
          <w:rFonts w:ascii="微软雅黑" w:eastAsia="微软雅黑" w:hAnsi="微软雅黑" w:hint="eastAsia"/>
          <w:sz w:val="24"/>
          <w:szCs w:val="21"/>
        </w:rPr>
        <w:t>中间是图片区，显示当前页面的图片；</w:t>
      </w:r>
    </w:p>
    <w:p w14:paraId="1976427A" w14:textId="77777777" w:rsidR="00732D85" w:rsidRPr="00E94C2E" w:rsidRDefault="00732D85" w:rsidP="00732D85">
      <w:pPr>
        <w:pStyle w:val="afd"/>
        <w:widowControl w:val="0"/>
        <w:numPr>
          <w:ilvl w:val="0"/>
          <w:numId w:val="52"/>
        </w:numPr>
        <w:autoSpaceDE/>
        <w:autoSpaceDN/>
        <w:adjustRightInd/>
        <w:jc w:val="both"/>
        <w:rPr>
          <w:rFonts w:ascii="微软雅黑" w:eastAsia="微软雅黑" w:hAnsi="微软雅黑"/>
          <w:sz w:val="24"/>
          <w:szCs w:val="21"/>
        </w:rPr>
      </w:pPr>
      <w:r w:rsidRPr="00E94C2E">
        <w:rPr>
          <w:rFonts w:ascii="微软雅黑" w:eastAsia="微软雅黑" w:hAnsi="微软雅黑" w:hint="eastAsia"/>
          <w:sz w:val="24"/>
          <w:szCs w:val="21"/>
        </w:rPr>
        <w:t>右侧上面是全文区，显示当前选中文章在当前页面的内容；</w:t>
      </w:r>
    </w:p>
    <w:p w14:paraId="68E11244" w14:textId="77777777" w:rsidR="00732D85" w:rsidRPr="00E94C2E" w:rsidRDefault="00732D85" w:rsidP="00732D85">
      <w:pPr>
        <w:pStyle w:val="afd"/>
        <w:widowControl w:val="0"/>
        <w:numPr>
          <w:ilvl w:val="0"/>
          <w:numId w:val="52"/>
        </w:numPr>
        <w:autoSpaceDE/>
        <w:autoSpaceDN/>
        <w:adjustRightInd/>
        <w:jc w:val="both"/>
        <w:rPr>
          <w:rFonts w:ascii="微软雅黑" w:eastAsia="微软雅黑" w:hAnsi="微软雅黑"/>
          <w:sz w:val="24"/>
          <w:szCs w:val="21"/>
        </w:rPr>
      </w:pPr>
      <w:r w:rsidRPr="00E94C2E">
        <w:rPr>
          <w:rFonts w:ascii="微软雅黑" w:eastAsia="微软雅黑" w:hAnsi="微软雅黑" w:hint="eastAsia"/>
          <w:sz w:val="24"/>
          <w:szCs w:val="21"/>
        </w:rPr>
        <w:t>右侧下面是篇名信息区，提供了篇名的相关信息。</w:t>
      </w:r>
    </w:p>
    <w:p w14:paraId="1D86B3A4" w14:textId="77777777" w:rsidR="00732D85" w:rsidRPr="00E94C2E" w:rsidRDefault="00732D85" w:rsidP="00732D85">
      <w:pPr>
        <w:snapToGrid w:val="0"/>
        <w:spacing w:after="0" w:line="360" w:lineRule="auto"/>
        <w:ind w:firstLine="360"/>
        <w:rPr>
          <w:rFonts w:ascii="微软雅黑" w:eastAsia="微软雅黑" w:hAnsi="微软雅黑"/>
          <w:color w:val="000000" w:themeColor="text1"/>
        </w:rPr>
      </w:pPr>
    </w:p>
    <w:p w14:paraId="53A6547F" w14:textId="77777777" w:rsidR="00732D85" w:rsidRPr="00732D85" w:rsidRDefault="00732D85" w:rsidP="00732D85">
      <w:pPr>
        <w:pStyle w:val="2"/>
        <w:numPr>
          <w:ilvl w:val="1"/>
          <w:numId w:val="1"/>
        </w:numPr>
        <w:snapToGrid w:val="0"/>
        <w:spacing w:before="0" w:line="360" w:lineRule="auto"/>
        <w:rPr>
          <w:rFonts w:ascii="微软雅黑" w:eastAsia="微软雅黑" w:hAnsi="微软雅黑"/>
          <w:sz w:val="30"/>
          <w:szCs w:val="30"/>
        </w:rPr>
      </w:pPr>
      <w:bookmarkStart w:id="52" w:name="_Toc24014438"/>
      <w:r w:rsidRPr="00732D85">
        <w:rPr>
          <w:rFonts w:ascii="微软雅黑" w:eastAsia="微软雅黑" w:hAnsi="微软雅黑"/>
          <w:sz w:val="30"/>
          <w:szCs w:val="30"/>
        </w:rPr>
        <w:lastRenderedPageBreak/>
        <w:t>整本检索</w:t>
      </w:r>
      <w:bookmarkEnd w:id="52"/>
    </w:p>
    <w:p w14:paraId="2F0475A3" w14:textId="77777777" w:rsidR="00732D85" w:rsidRPr="00E94C2E" w:rsidRDefault="00732D85" w:rsidP="00732D85">
      <w:pPr>
        <w:ind w:firstLine="360"/>
        <w:rPr>
          <w:rFonts w:ascii="微软雅黑" w:eastAsia="微软雅黑" w:hAnsi="微软雅黑"/>
          <w:sz w:val="24"/>
          <w:szCs w:val="24"/>
        </w:rPr>
      </w:pPr>
      <w:r w:rsidRPr="00E94C2E">
        <w:rPr>
          <w:rFonts w:ascii="微软雅黑" w:eastAsia="微软雅黑" w:hAnsi="微软雅黑" w:cs="微软雅黑" w:hint="eastAsia"/>
          <w:sz w:val="24"/>
          <w:szCs w:val="24"/>
        </w:rPr>
        <w:t>整本检索，是对单页文本内容提供检索功能，检索匹配的内容红色高亮显示，同时也支持简繁检索。为了实现这一目标，同时减少和服务端的交互次数，我们将文本内容的简体版本和原始版本全部传递到客户端，检索过程中，输入的内容按照简体版本进行检索，匹配项目按照位置同步到原始内容上，保障整个整本检索的正确性和高效性。</w:t>
      </w:r>
    </w:p>
    <w:p w14:paraId="5921BE76" w14:textId="77777777" w:rsidR="00732D85" w:rsidRPr="00E94C2E" w:rsidRDefault="00732D85" w:rsidP="00732D85">
      <w:pPr>
        <w:snapToGrid w:val="0"/>
        <w:spacing w:after="0" w:line="360" w:lineRule="auto"/>
        <w:ind w:firstLine="360"/>
        <w:rPr>
          <w:rFonts w:ascii="微软雅黑" w:eastAsia="微软雅黑" w:hAnsi="微软雅黑"/>
          <w:color w:val="000000" w:themeColor="text1"/>
        </w:rPr>
      </w:pPr>
    </w:p>
    <w:p w14:paraId="7E94A34F" w14:textId="77777777" w:rsidR="00732D85" w:rsidRPr="00DD3C79" w:rsidRDefault="00732D85" w:rsidP="00DD3C79">
      <w:pPr>
        <w:snapToGrid w:val="0"/>
        <w:spacing w:after="0" w:line="360" w:lineRule="auto"/>
        <w:rPr>
          <w:rFonts w:ascii="微软雅黑" w:eastAsia="微软雅黑" w:hAnsi="微软雅黑" w:cstheme="majorBidi"/>
          <w:color w:val="000000" w:themeColor="text1"/>
          <w:sz w:val="32"/>
          <w:szCs w:val="32"/>
        </w:rPr>
      </w:pPr>
      <w:r w:rsidRPr="00E94C2E">
        <w:rPr>
          <w:rFonts w:ascii="微软雅黑" w:eastAsia="微软雅黑" w:hAnsi="微软雅黑"/>
          <w:color w:val="000000" w:themeColor="text1"/>
        </w:rPr>
        <w:br w:type="page"/>
      </w:r>
    </w:p>
    <w:p w14:paraId="274A03DD" w14:textId="400A79AC" w:rsidR="00732D85" w:rsidRDefault="00732D85" w:rsidP="00090503">
      <w:pPr>
        <w:pStyle w:val="1"/>
        <w:widowControl w:val="0"/>
        <w:numPr>
          <w:ilvl w:val="0"/>
          <w:numId w:val="18"/>
        </w:numPr>
        <w:snapToGrid w:val="0"/>
        <w:spacing w:before="0" w:line="360" w:lineRule="auto"/>
        <w:jc w:val="both"/>
        <w:rPr>
          <w:rFonts w:ascii="微软雅黑" w:eastAsia="微软雅黑" w:hAnsi="微软雅黑" w:cs="微软雅黑"/>
        </w:rPr>
      </w:pPr>
      <w:bookmarkStart w:id="53" w:name="_Toc434917059"/>
      <w:bookmarkStart w:id="54" w:name="_Toc457053441"/>
      <w:bookmarkStart w:id="55" w:name="_Toc24014439"/>
      <w:r w:rsidRPr="00090503">
        <w:rPr>
          <w:rFonts w:ascii="微软雅黑" w:eastAsia="微软雅黑" w:hAnsi="微软雅黑" w:cs="微软雅黑" w:hint="eastAsia"/>
        </w:rPr>
        <w:lastRenderedPageBreak/>
        <w:t>镜像站服务</w:t>
      </w:r>
      <w:r w:rsidRPr="00090503">
        <w:rPr>
          <w:rFonts w:ascii="微软雅黑" w:eastAsia="微软雅黑" w:hAnsi="微软雅黑" w:cs="微软雅黑"/>
        </w:rPr>
        <w:t>整体设计</w:t>
      </w:r>
      <w:bookmarkEnd w:id="53"/>
      <w:bookmarkEnd w:id="54"/>
      <w:bookmarkEnd w:id="55"/>
    </w:p>
    <w:p w14:paraId="6CEA97B8" w14:textId="77777777" w:rsidR="00A436A9" w:rsidRPr="00A436A9" w:rsidRDefault="00A436A9" w:rsidP="00A436A9">
      <w:pPr>
        <w:rPr>
          <w:rFonts w:hint="eastAsia"/>
        </w:rPr>
      </w:pPr>
    </w:p>
    <w:p w14:paraId="5D82F9FE" w14:textId="77777777" w:rsidR="00090503" w:rsidRPr="00090503" w:rsidRDefault="00090503" w:rsidP="00090503">
      <w:pPr>
        <w:pStyle w:val="afb"/>
        <w:keepNext/>
        <w:keepLines/>
        <w:widowControl/>
        <w:numPr>
          <w:ilvl w:val="0"/>
          <w:numId w:val="1"/>
        </w:numPr>
        <w:snapToGrid w:val="0"/>
        <w:spacing w:line="360" w:lineRule="auto"/>
        <w:ind w:firstLineChars="0"/>
        <w:jc w:val="left"/>
        <w:outlineLvl w:val="1"/>
        <w:rPr>
          <w:rFonts w:ascii="微软雅黑" w:eastAsia="微软雅黑" w:hAnsi="微软雅黑" w:cstheme="majorBidi"/>
          <w:vanish/>
          <w:color w:val="000000" w:themeColor="text1"/>
          <w:kern w:val="0"/>
          <w:sz w:val="30"/>
          <w:szCs w:val="30"/>
        </w:rPr>
      </w:pPr>
      <w:bookmarkStart w:id="56" w:name="_Toc24014440"/>
      <w:bookmarkStart w:id="57" w:name="_Toc434917060"/>
      <w:bookmarkStart w:id="58" w:name="_Toc457053442"/>
      <w:bookmarkEnd w:id="56"/>
    </w:p>
    <w:bookmarkEnd w:id="57"/>
    <w:bookmarkEnd w:id="58"/>
    <w:p w14:paraId="04BD74C5" w14:textId="785DBA14" w:rsidR="00732D85" w:rsidRPr="00090503" w:rsidRDefault="00A436A9" w:rsidP="00090503">
      <w:pPr>
        <w:pStyle w:val="2"/>
        <w:numPr>
          <w:ilvl w:val="1"/>
          <w:numId w:val="1"/>
        </w:numPr>
        <w:snapToGrid w:val="0"/>
        <w:spacing w:before="0" w:line="360" w:lineRule="auto"/>
        <w:rPr>
          <w:rFonts w:ascii="微软雅黑" w:eastAsia="微软雅黑" w:hAnsi="微软雅黑"/>
          <w:sz w:val="30"/>
          <w:szCs w:val="30"/>
        </w:rPr>
      </w:pPr>
      <w:r w:rsidRPr="00A436A9">
        <w:rPr>
          <w:rFonts w:ascii="微软雅黑" w:eastAsia="微软雅黑" w:hAnsi="微软雅黑"/>
          <w:sz w:val="30"/>
          <w:szCs w:val="30"/>
        </w:rPr>
        <w:t>镜像站管理</w:t>
      </w:r>
    </w:p>
    <w:p w14:paraId="314CAC97" w14:textId="77777777" w:rsidR="00A436A9" w:rsidRPr="00A436A9" w:rsidRDefault="00A436A9" w:rsidP="00A436A9">
      <w:pPr>
        <w:snapToGrid w:val="0"/>
        <w:spacing w:after="0" w:line="360" w:lineRule="auto"/>
        <w:ind w:firstLine="420"/>
        <w:rPr>
          <w:rFonts w:ascii="微软雅黑" w:eastAsia="微软雅黑" w:hAnsi="微软雅黑"/>
        </w:rPr>
      </w:pPr>
      <w:r w:rsidRPr="00A436A9">
        <w:rPr>
          <w:rFonts w:ascii="微软雅黑" w:eastAsia="微软雅黑" w:hAnsi="微软雅黑" w:hint="eastAsia"/>
        </w:rPr>
        <w:t>镜像站管理为了支持全文</w:t>
      </w:r>
      <w:r w:rsidRPr="00A436A9">
        <w:rPr>
          <w:rFonts w:ascii="微软雅黑" w:eastAsia="微软雅黑" w:hAnsi="微软雅黑"/>
        </w:rPr>
        <w:t>OCR资源，我们将进行如下改造：</w:t>
      </w:r>
    </w:p>
    <w:p w14:paraId="6585F259" w14:textId="77777777" w:rsidR="00A436A9" w:rsidRPr="00A436A9" w:rsidRDefault="00A436A9" w:rsidP="00A436A9">
      <w:pPr>
        <w:snapToGrid w:val="0"/>
        <w:spacing w:after="0" w:line="360" w:lineRule="auto"/>
        <w:rPr>
          <w:rFonts w:ascii="微软雅黑" w:eastAsia="微软雅黑" w:hAnsi="微软雅黑"/>
        </w:rPr>
      </w:pPr>
      <w:r w:rsidRPr="00A436A9">
        <w:rPr>
          <w:rFonts w:ascii="微软雅黑" w:eastAsia="微软雅黑" w:hAnsi="微软雅黑"/>
        </w:rPr>
        <w:t>1）</w:t>
      </w:r>
      <w:r w:rsidRPr="00A436A9">
        <w:rPr>
          <w:rFonts w:ascii="微软雅黑" w:eastAsia="微软雅黑" w:hAnsi="微软雅黑"/>
        </w:rPr>
        <w:tab/>
        <w:t>升级索引结构，支持全文OCR的索引数据，这个可以通过在服务平台进行数据框架扩展后，通过导出的方式进行Schema输出。</w:t>
      </w:r>
    </w:p>
    <w:p w14:paraId="5EAF23D6" w14:textId="77777777" w:rsidR="00A436A9" w:rsidRPr="00A436A9" w:rsidRDefault="00A436A9" w:rsidP="00A436A9">
      <w:pPr>
        <w:snapToGrid w:val="0"/>
        <w:spacing w:after="0" w:line="360" w:lineRule="auto"/>
        <w:rPr>
          <w:rFonts w:ascii="微软雅黑" w:eastAsia="微软雅黑" w:hAnsi="微软雅黑"/>
        </w:rPr>
      </w:pPr>
      <w:r w:rsidRPr="00A436A9">
        <w:rPr>
          <w:rFonts w:ascii="微软雅黑" w:eastAsia="微软雅黑" w:hAnsi="微软雅黑"/>
        </w:rPr>
        <w:t>2）</w:t>
      </w:r>
      <w:r w:rsidRPr="00A436A9">
        <w:rPr>
          <w:rFonts w:ascii="微软雅黑" w:eastAsia="微软雅黑" w:hAnsi="微软雅黑"/>
        </w:rPr>
        <w:tab/>
        <w:t>升级缓存工具，全文OCR资源和原有的期刊不一样的地方在于包含了图片和广告数据，这些新的类型也需要加入到缓存中；</w:t>
      </w:r>
    </w:p>
    <w:p w14:paraId="5A3C49EA" w14:textId="7FFEAAF8" w:rsidR="00732D85" w:rsidRDefault="00A436A9" w:rsidP="00A436A9">
      <w:pPr>
        <w:snapToGrid w:val="0"/>
        <w:spacing w:after="0" w:line="360" w:lineRule="auto"/>
        <w:rPr>
          <w:rFonts w:ascii="微软雅黑" w:eastAsia="微软雅黑" w:hAnsi="微软雅黑"/>
        </w:rPr>
      </w:pPr>
      <w:r w:rsidRPr="00A436A9">
        <w:rPr>
          <w:rFonts w:ascii="微软雅黑" w:eastAsia="微软雅黑" w:hAnsi="微软雅黑"/>
        </w:rPr>
        <w:t>3）</w:t>
      </w:r>
      <w:r w:rsidRPr="00A436A9">
        <w:rPr>
          <w:rFonts w:ascii="微软雅黑" w:eastAsia="微软雅黑" w:hAnsi="微软雅黑"/>
        </w:rPr>
        <w:tab/>
        <w:t>将加密算法应用到新的索引和资源转换中，保障新资源的镜像安全。</w:t>
      </w:r>
    </w:p>
    <w:p w14:paraId="4B45873F" w14:textId="77777777" w:rsidR="00A436A9" w:rsidRPr="00E94C2E" w:rsidRDefault="00A436A9" w:rsidP="00732D85">
      <w:pPr>
        <w:snapToGrid w:val="0"/>
        <w:spacing w:after="0" w:line="360" w:lineRule="auto"/>
        <w:rPr>
          <w:rFonts w:ascii="微软雅黑" w:eastAsia="微软雅黑" w:hAnsi="微软雅黑" w:hint="eastAsia"/>
        </w:rPr>
      </w:pPr>
    </w:p>
    <w:p w14:paraId="55EC81C1" w14:textId="29922679" w:rsidR="00732D85" w:rsidRPr="005F46F6" w:rsidRDefault="00984794" w:rsidP="005F46F6">
      <w:pPr>
        <w:pStyle w:val="2"/>
        <w:numPr>
          <w:ilvl w:val="1"/>
          <w:numId w:val="1"/>
        </w:numPr>
        <w:snapToGrid w:val="0"/>
        <w:spacing w:before="0" w:line="360" w:lineRule="auto"/>
        <w:rPr>
          <w:rFonts w:ascii="微软雅黑" w:eastAsia="微软雅黑" w:hAnsi="微软雅黑"/>
          <w:sz w:val="30"/>
          <w:szCs w:val="30"/>
        </w:rPr>
      </w:pPr>
      <w:r w:rsidRPr="00984794">
        <w:rPr>
          <w:rFonts w:ascii="微软雅黑" w:eastAsia="微软雅黑" w:hAnsi="微软雅黑"/>
          <w:sz w:val="30"/>
          <w:szCs w:val="30"/>
        </w:rPr>
        <w:t>镜像站前端</w:t>
      </w:r>
    </w:p>
    <w:p w14:paraId="5724FF1F" w14:textId="3EB1BDD7" w:rsidR="00732D85" w:rsidRDefault="00030C8A" w:rsidP="00732D85">
      <w:pPr>
        <w:snapToGrid w:val="0"/>
        <w:spacing w:after="0" w:line="360" w:lineRule="auto"/>
        <w:ind w:firstLine="420"/>
        <w:rPr>
          <w:rFonts w:ascii="微软雅黑" w:eastAsia="微软雅黑" w:hAnsi="微软雅黑"/>
        </w:rPr>
      </w:pPr>
      <w:r w:rsidRPr="00030C8A">
        <w:rPr>
          <w:rFonts w:ascii="微软雅黑" w:eastAsia="微软雅黑" w:hAnsi="微软雅黑" w:hint="eastAsia"/>
        </w:rPr>
        <w:t>镜像站前端按照服务平台的功能调整进行代码同步调整，因为镜像站采用的是不同框架，因此只有部分核心逻辑可以重用，框架部分的调整仍然需要按需进行改造</w:t>
      </w:r>
      <w:r w:rsidR="00732D85" w:rsidRPr="00E94C2E">
        <w:rPr>
          <w:rFonts w:ascii="微软雅黑" w:eastAsia="微软雅黑" w:hAnsi="微软雅黑" w:hint="eastAsia"/>
        </w:rPr>
        <w:t>。</w:t>
      </w:r>
    </w:p>
    <w:p w14:paraId="43CCC0A4" w14:textId="77777777" w:rsidR="00030C8A" w:rsidRPr="00E94C2E" w:rsidRDefault="00030C8A" w:rsidP="00732D85">
      <w:pPr>
        <w:snapToGrid w:val="0"/>
        <w:spacing w:after="0" w:line="360" w:lineRule="auto"/>
        <w:ind w:firstLine="420"/>
        <w:rPr>
          <w:rFonts w:ascii="微软雅黑" w:eastAsia="微软雅黑" w:hAnsi="微软雅黑" w:hint="eastAsia"/>
        </w:rPr>
      </w:pPr>
    </w:p>
    <w:p w14:paraId="092D133F" w14:textId="14FDCB02" w:rsidR="00732D85" w:rsidRPr="00617619" w:rsidRDefault="00732D85" w:rsidP="00617619">
      <w:pPr>
        <w:pStyle w:val="30"/>
        <w:numPr>
          <w:ilvl w:val="2"/>
          <w:numId w:val="1"/>
        </w:numPr>
        <w:snapToGrid w:val="0"/>
        <w:spacing w:before="0" w:line="360" w:lineRule="auto"/>
        <w:rPr>
          <w:rFonts w:ascii="微软雅黑" w:eastAsia="微软雅黑" w:hAnsi="微软雅黑"/>
          <w:color w:val="auto"/>
          <w:sz w:val="28"/>
        </w:rPr>
      </w:pPr>
      <w:bookmarkStart w:id="59" w:name="_Toc434917063"/>
      <w:bookmarkStart w:id="60" w:name="_Toc457053445"/>
      <w:bookmarkStart w:id="61" w:name="_Toc24014444"/>
      <w:r w:rsidRPr="00617619">
        <w:rPr>
          <w:rFonts w:ascii="微软雅黑" w:eastAsia="微软雅黑" w:hAnsi="微软雅黑"/>
          <w:color w:val="auto"/>
          <w:sz w:val="28"/>
        </w:rPr>
        <w:t>镜像</w:t>
      </w:r>
      <w:r w:rsidR="00CD2BA5">
        <w:rPr>
          <w:rFonts w:ascii="微软雅黑" w:eastAsia="微软雅黑" w:hAnsi="微软雅黑" w:hint="eastAsia"/>
          <w:color w:val="auto"/>
          <w:sz w:val="28"/>
        </w:rPr>
        <w:t>站前端架构</w:t>
      </w:r>
      <w:bookmarkEnd w:id="59"/>
      <w:bookmarkEnd w:id="60"/>
      <w:bookmarkEnd w:id="61"/>
      <w:r w:rsidR="00F22B6F">
        <w:rPr>
          <w:rFonts w:ascii="微软雅黑" w:eastAsia="微软雅黑" w:hAnsi="微软雅黑" w:hint="eastAsia"/>
          <w:color w:val="auto"/>
          <w:sz w:val="28"/>
        </w:rPr>
        <w:t>调整</w:t>
      </w:r>
    </w:p>
    <w:p w14:paraId="21481209" w14:textId="093B1C06" w:rsidR="00732D85" w:rsidRPr="00E94C2E" w:rsidRDefault="00732D85" w:rsidP="00732D85">
      <w:pPr>
        <w:snapToGrid w:val="0"/>
        <w:spacing w:after="0" w:line="360" w:lineRule="auto"/>
        <w:ind w:firstLine="420"/>
        <w:rPr>
          <w:rFonts w:ascii="微软雅黑" w:eastAsia="微软雅黑" w:hAnsi="微软雅黑"/>
        </w:rPr>
      </w:pPr>
      <w:r w:rsidRPr="00E94C2E">
        <w:rPr>
          <w:rFonts w:ascii="微软雅黑" w:eastAsia="微软雅黑" w:hAnsi="微软雅黑"/>
        </w:rPr>
        <w:t>镜像站</w:t>
      </w:r>
      <w:r w:rsidR="007C1709">
        <w:rPr>
          <w:rFonts w:ascii="微软雅黑" w:eastAsia="微软雅黑" w:hAnsi="微软雅黑" w:hint="eastAsia"/>
        </w:rPr>
        <w:t>前端</w:t>
      </w:r>
      <w:r w:rsidRPr="00E94C2E">
        <w:rPr>
          <w:rFonts w:ascii="微软雅黑" w:eastAsia="微软雅黑" w:hAnsi="微软雅黑"/>
        </w:rPr>
        <w:t>管理</w:t>
      </w:r>
      <w:r w:rsidRPr="00E94C2E">
        <w:rPr>
          <w:rFonts w:ascii="微软雅黑" w:eastAsia="微软雅黑" w:hAnsi="微软雅黑" w:hint="eastAsia"/>
        </w:rPr>
        <w:t>，主要管理了镜像站的站点分布组成，我们需要为各个镜像站建立独有的安全认证机制，因为，如果采用公共安全认证机制，可能会发生镜像站用户之间的数据资源的非法共享和使用。</w:t>
      </w:r>
    </w:p>
    <w:p w14:paraId="64E894F2" w14:textId="77777777" w:rsidR="00732D85" w:rsidRPr="00E94C2E" w:rsidRDefault="00732D85" w:rsidP="00732D85">
      <w:pPr>
        <w:snapToGrid w:val="0"/>
        <w:spacing w:after="0" w:line="360" w:lineRule="auto"/>
        <w:ind w:firstLine="420"/>
        <w:rPr>
          <w:rFonts w:ascii="微软雅黑" w:eastAsia="微软雅黑" w:hAnsi="微软雅黑"/>
        </w:rPr>
      </w:pPr>
      <w:r w:rsidRPr="00E94C2E">
        <w:rPr>
          <w:rFonts w:ascii="微软雅黑" w:eastAsia="微软雅黑" w:hAnsi="微软雅黑"/>
        </w:rPr>
        <w:t>我们的镜像站的初始化安装包</w:t>
      </w:r>
      <w:r w:rsidRPr="00E94C2E">
        <w:rPr>
          <w:rFonts w:ascii="微软雅黑" w:eastAsia="微软雅黑" w:hAnsi="微软雅黑" w:hint="eastAsia"/>
        </w:rPr>
        <w:t>，</w:t>
      </w:r>
      <w:r w:rsidRPr="00E94C2E">
        <w:rPr>
          <w:rFonts w:ascii="微软雅黑" w:eastAsia="微软雅黑" w:hAnsi="微软雅黑"/>
        </w:rPr>
        <w:t>需要在镜像站分布点配置完成安全秘</w:t>
      </w:r>
      <w:proofErr w:type="gramStart"/>
      <w:r w:rsidRPr="00E94C2E">
        <w:rPr>
          <w:rFonts w:ascii="微软雅黑" w:eastAsia="微软雅黑" w:hAnsi="微软雅黑"/>
        </w:rPr>
        <w:t>钥</w:t>
      </w:r>
      <w:proofErr w:type="gramEnd"/>
      <w:r w:rsidRPr="00E94C2E">
        <w:rPr>
          <w:rFonts w:ascii="微软雅黑" w:eastAsia="微软雅黑" w:hAnsi="微软雅黑"/>
        </w:rPr>
        <w:t>后</w:t>
      </w:r>
      <w:r w:rsidRPr="00E94C2E">
        <w:rPr>
          <w:rFonts w:ascii="微软雅黑" w:eastAsia="微软雅黑" w:hAnsi="微软雅黑" w:hint="eastAsia"/>
        </w:rPr>
        <w:t>，</w:t>
      </w:r>
      <w:r w:rsidRPr="00E94C2E">
        <w:rPr>
          <w:rFonts w:ascii="微软雅黑" w:eastAsia="微软雅黑" w:hAnsi="微软雅黑"/>
        </w:rPr>
        <w:t>才能生成打包完成</w:t>
      </w:r>
      <w:r w:rsidRPr="00E94C2E">
        <w:rPr>
          <w:rFonts w:ascii="微软雅黑" w:eastAsia="微软雅黑" w:hAnsi="微软雅黑" w:hint="eastAsia"/>
        </w:rPr>
        <w:t>，将安全认证过的镜像站安装包发送给镜像站用户，用户按照提示安装到自有的服务器上。镜像站的安装包包含了镜像站所在用户的信息，而且不允许篡改，因此，镜像站的安装包泄露，将可以追查到泄露者的责任。</w:t>
      </w:r>
    </w:p>
    <w:p w14:paraId="49A6F22A" w14:textId="77777777" w:rsidR="00732D85" w:rsidRPr="00E94C2E" w:rsidRDefault="00732D85" w:rsidP="00732D85">
      <w:pPr>
        <w:snapToGrid w:val="0"/>
        <w:spacing w:after="0" w:line="360" w:lineRule="auto"/>
        <w:ind w:firstLine="420"/>
        <w:rPr>
          <w:rFonts w:ascii="微软雅黑" w:eastAsia="微软雅黑" w:hAnsi="微软雅黑"/>
        </w:rPr>
      </w:pPr>
      <w:r w:rsidRPr="00E94C2E">
        <w:rPr>
          <w:rFonts w:ascii="微软雅黑" w:eastAsia="微软雅黑" w:hAnsi="微软雅黑"/>
        </w:rPr>
        <w:lastRenderedPageBreak/>
        <w:t>镜像站分布点的密钥采用多组密钥方式</w:t>
      </w:r>
      <w:r w:rsidRPr="00E94C2E">
        <w:rPr>
          <w:rFonts w:ascii="微软雅黑" w:eastAsia="微软雅黑" w:hAnsi="微软雅黑" w:hint="eastAsia"/>
        </w:rPr>
        <w:t>，从机制方面，</w:t>
      </w:r>
      <w:r w:rsidRPr="00E94C2E">
        <w:rPr>
          <w:rFonts w:ascii="微软雅黑" w:eastAsia="微软雅黑" w:hAnsi="微软雅黑"/>
        </w:rPr>
        <w:t>加大安全破解的难度</w:t>
      </w:r>
      <w:r w:rsidRPr="00E94C2E">
        <w:rPr>
          <w:rFonts w:ascii="微软雅黑" w:eastAsia="微软雅黑" w:hAnsi="微软雅黑" w:hint="eastAsia"/>
        </w:rPr>
        <w:t>。</w:t>
      </w:r>
    </w:p>
    <w:p w14:paraId="24A4FE77" w14:textId="2D2957E7" w:rsidR="00732D85" w:rsidRPr="00617619" w:rsidRDefault="00732D85" w:rsidP="00617619">
      <w:pPr>
        <w:pStyle w:val="30"/>
        <w:numPr>
          <w:ilvl w:val="2"/>
          <w:numId w:val="1"/>
        </w:numPr>
        <w:snapToGrid w:val="0"/>
        <w:spacing w:before="0" w:line="360" w:lineRule="auto"/>
        <w:rPr>
          <w:rFonts w:ascii="微软雅黑" w:eastAsia="微软雅黑" w:hAnsi="微软雅黑"/>
          <w:color w:val="auto"/>
          <w:sz w:val="28"/>
        </w:rPr>
      </w:pPr>
      <w:bookmarkStart w:id="62" w:name="_Toc434917064"/>
      <w:bookmarkStart w:id="63" w:name="_Toc457053446"/>
      <w:bookmarkStart w:id="64" w:name="_Toc24014445"/>
      <w:r w:rsidRPr="00617619">
        <w:rPr>
          <w:rFonts w:ascii="微软雅黑" w:eastAsia="微软雅黑" w:hAnsi="微软雅黑"/>
          <w:color w:val="auto"/>
          <w:sz w:val="28"/>
        </w:rPr>
        <w:t>镜像站更新包</w:t>
      </w:r>
      <w:bookmarkEnd w:id="62"/>
      <w:bookmarkEnd w:id="63"/>
      <w:bookmarkEnd w:id="64"/>
      <w:r w:rsidR="00E611A7">
        <w:rPr>
          <w:rFonts w:ascii="微软雅黑" w:eastAsia="微软雅黑" w:hAnsi="微软雅黑" w:hint="eastAsia"/>
          <w:color w:val="auto"/>
          <w:sz w:val="28"/>
        </w:rPr>
        <w:t>升级</w:t>
      </w:r>
    </w:p>
    <w:p w14:paraId="68C2E076" w14:textId="77777777" w:rsidR="00732D85" w:rsidRPr="00E94C2E" w:rsidRDefault="00732D85" w:rsidP="00732D85">
      <w:pPr>
        <w:snapToGrid w:val="0"/>
        <w:spacing w:after="0" w:line="360" w:lineRule="auto"/>
        <w:ind w:firstLine="420"/>
        <w:rPr>
          <w:rFonts w:ascii="微软雅黑" w:eastAsia="微软雅黑" w:hAnsi="微软雅黑"/>
        </w:rPr>
      </w:pPr>
      <w:r w:rsidRPr="00E94C2E">
        <w:rPr>
          <w:rFonts w:ascii="微软雅黑" w:eastAsia="微软雅黑" w:hAnsi="微软雅黑"/>
        </w:rPr>
        <w:t>镜像站更新包管理</w:t>
      </w:r>
      <w:r w:rsidRPr="00E94C2E">
        <w:rPr>
          <w:rFonts w:ascii="微软雅黑" w:eastAsia="微软雅黑" w:hAnsi="微软雅黑" w:hint="eastAsia"/>
        </w:rPr>
        <w:t>，</w:t>
      </w:r>
      <w:r w:rsidRPr="00E94C2E">
        <w:rPr>
          <w:rFonts w:ascii="微软雅黑" w:eastAsia="微软雅黑" w:hAnsi="微软雅黑"/>
        </w:rPr>
        <w:t>是对于数据版本发生变化或产品发生修改后</w:t>
      </w:r>
      <w:r w:rsidRPr="00E94C2E">
        <w:rPr>
          <w:rFonts w:ascii="微软雅黑" w:eastAsia="微软雅黑" w:hAnsi="微软雅黑" w:hint="eastAsia"/>
        </w:rPr>
        <w:t>，</w:t>
      </w:r>
      <w:r w:rsidRPr="00E94C2E">
        <w:rPr>
          <w:rFonts w:ascii="微软雅黑" w:eastAsia="微软雅黑" w:hAnsi="微软雅黑"/>
        </w:rPr>
        <w:t>需要下发资源到镜像站用户</w:t>
      </w:r>
      <w:r w:rsidRPr="00E94C2E">
        <w:rPr>
          <w:rFonts w:ascii="微软雅黑" w:eastAsia="微软雅黑" w:hAnsi="微软雅黑" w:hint="eastAsia"/>
        </w:rPr>
        <w:t>，</w:t>
      </w:r>
      <w:r w:rsidRPr="00E94C2E">
        <w:rPr>
          <w:rFonts w:ascii="微软雅黑" w:eastAsia="微软雅黑" w:hAnsi="微软雅黑"/>
        </w:rPr>
        <w:t>我们需要对下发资源进行抽取</w:t>
      </w:r>
      <w:r w:rsidRPr="00E94C2E">
        <w:rPr>
          <w:rFonts w:ascii="微软雅黑" w:eastAsia="微软雅黑" w:hAnsi="微软雅黑" w:hint="eastAsia"/>
        </w:rPr>
        <w:t>，</w:t>
      </w:r>
      <w:r w:rsidRPr="00E94C2E">
        <w:rPr>
          <w:rFonts w:ascii="微软雅黑" w:eastAsia="微软雅黑" w:hAnsi="微软雅黑"/>
        </w:rPr>
        <w:t>然后进行加密的</w:t>
      </w:r>
      <w:r w:rsidRPr="00E94C2E">
        <w:rPr>
          <w:rFonts w:ascii="微软雅黑" w:eastAsia="微软雅黑" w:hAnsi="微软雅黑" w:hint="eastAsia"/>
        </w:rPr>
        <w:t>。</w:t>
      </w:r>
      <w:r w:rsidRPr="00E94C2E">
        <w:rPr>
          <w:rFonts w:ascii="微软雅黑" w:eastAsia="微软雅黑" w:hAnsi="微软雅黑"/>
        </w:rPr>
        <w:t>采用的安全加密密钥就是镜像站分布点管理的密钥组中按照选择规则进行选取</w:t>
      </w:r>
      <w:r w:rsidRPr="00E94C2E">
        <w:rPr>
          <w:rFonts w:ascii="微软雅黑" w:eastAsia="微软雅黑" w:hAnsi="微软雅黑" w:hint="eastAsia"/>
        </w:rPr>
        <w:t>。</w:t>
      </w:r>
    </w:p>
    <w:p w14:paraId="172A08C7" w14:textId="77777777" w:rsidR="00732D85" w:rsidRPr="00E94C2E" w:rsidRDefault="00732D85" w:rsidP="00732D85">
      <w:pPr>
        <w:snapToGrid w:val="0"/>
        <w:spacing w:after="0" w:line="360" w:lineRule="auto"/>
        <w:ind w:firstLine="420"/>
        <w:rPr>
          <w:rFonts w:ascii="微软雅黑" w:eastAsia="微软雅黑" w:hAnsi="微软雅黑"/>
        </w:rPr>
      </w:pPr>
      <w:r w:rsidRPr="00E94C2E">
        <w:rPr>
          <w:rFonts w:ascii="微软雅黑" w:eastAsia="微软雅黑" w:hAnsi="微软雅黑"/>
        </w:rPr>
        <w:t>镜像站更新包包含了数据框架</w:t>
      </w:r>
      <w:r w:rsidRPr="00E94C2E">
        <w:rPr>
          <w:rFonts w:ascii="微软雅黑" w:eastAsia="微软雅黑" w:hAnsi="微软雅黑" w:hint="eastAsia"/>
        </w:rPr>
        <w:t>、</w:t>
      </w:r>
      <w:r w:rsidRPr="00E94C2E">
        <w:rPr>
          <w:rFonts w:ascii="微软雅黑" w:eastAsia="微软雅黑" w:hAnsi="微软雅黑"/>
        </w:rPr>
        <w:t>版本变化的全文索引数据</w:t>
      </w:r>
      <w:r w:rsidRPr="00E94C2E">
        <w:rPr>
          <w:rFonts w:ascii="微软雅黑" w:eastAsia="微软雅黑" w:hAnsi="微软雅黑" w:hint="eastAsia"/>
        </w:rPr>
        <w:t>、</w:t>
      </w:r>
      <w:r w:rsidRPr="00E94C2E">
        <w:rPr>
          <w:rFonts w:ascii="微软雅黑" w:eastAsia="微软雅黑" w:hAnsi="微软雅黑"/>
        </w:rPr>
        <w:t>变化的数据资源等等</w:t>
      </w:r>
      <w:r w:rsidRPr="00E94C2E">
        <w:rPr>
          <w:rFonts w:ascii="微软雅黑" w:eastAsia="微软雅黑" w:hAnsi="微软雅黑" w:hint="eastAsia"/>
        </w:rPr>
        <w:t>，</w:t>
      </w:r>
      <w:r w:rsidRPr="00E94C2E">
        <w:rPr>
          <w:rFonts w:ascii="微软雅黑" w:eastAsia="微软雅黑" w:hAnsi="微软雅黑"/>
        </w:rPr>
        <w:t>以及需要删除</w:t>
      </w:r>
      <w:r w:rsidRPr="00E94C2E">
        <w:rPr>
          <w:rFonts w:ascii="微软雅黑" w:eastAsia="微软雅黑" w:hAnsi="微软雅黑" w:hint="eastAsia"/>
        </w:rPr>
        <w:t>的数据脚本，这些内容全部进行加密存储，整个文件包再通过镜像点密钥加密存储。</w:t>
      </w:r>
    </w:p>
    <w:p w14:paraId="429F8213" w14:textId="2CE79197" w:rsidR="00732D85" w:rsidRPr="00617619" w:rsidRDefault="00732D85" w:rsidP="00617619">
      <w:pPr>
        <w:pStyle w:val="30"/>
        <w:numPr>
          <w:ilvl w:val="2"/>
          <w:numId w:val="1"/>
        </w:numPr>
        <w:snapToGrid w:val="0"/>
        <w:spacing w:before="0" w:line="360" w:lineRule="auto"/>
        <w:rPr>
          <w:rFonts w:ascii="微软雅黑" w:eastAsia="微软雅黑" w:hAnsi="微软雅黑"/>
          <w:color w:val="auto"/>
          <w:sz w:val="28"/>
        </w:rPr>
      </w:pPr>
      <w:bookmarkStart w:id="65" w:name="_Toc434917065"/>
      <w:bookmarkStart w:id="66" w:name="_Toc457053447"/>
      <w:bookmarkStart w:id="67" w:name="_Toc24014446"/>
      <w:r w:rsidRPr="00617619">
        <w:rPr>
          <w:rFonts w:ascii="微软雅黑" w:eastAsia="微软雅黑" w:hAnsi="微软雅黑"/>
          <w:color w:val="auto"/>
          <w:sz w:val="28"/>
        </w:rPr>
        <w:t>镜像站更新包安全下发工具</w:t>
      </w:r>
      <w:bookmarkEnd w:id="65"/>
      <w:bookmarkEnd w:id="66"/>
      <w:bookmarkEnd w:id="67"/>
      <w:r w:rsidR="0017267B">
        <w:rPr>
          <w:rFonts w:ascii="微软雅黑" w:eastAsia="微软雅黑" w:hAnsi="微软雅黑" w:hint="eastAsia"/>
          <w:color w:val="auto"/>
          <w:sz w:val="28"/>
        </w:rPr>
        <w:t>升级</w:t>
      </w:r>
    </w:p>
    <w:p w14:paraId="7C4DED30" w14:textId="77777777" w:rsidR="00732D85" w:rsidRPr="00E94C2E" w:rsidRDefault="00732D85" w:rsidP="00732D85">
      <w:pPr>
        <w:snapToGrid w:val="0"/>
        <w:spacing w:after="0" w:line="360" w:lineRule="auto"/>
        <w:ind w:firstLine="420"/>
        <w:rPr>
          <w:rFonts w:ascii="微软雅黑" w:eastAsia="微软雅黑" w:hAnsi="微软雅黑"/>
        </w:rPr>
      </w:pPr>
      <w:r w:rsidRPr="00E94C2E">
        <w:rPr>
          <w:rFonts w:ascii="微软雅黑" w:eastAsia="微软雅黑" w:hAnsi="微软雅黑"/>
        </w:rPr>
        <w:t>镜像站更新包安全下发工具</w:t>
      </w:r>
      <w:r w:rsidRPr="00E94C2E">
        <w:rPr>
          <w:rFonts w:ascii="微软雅黑" w:eastAsia="微软雅黑" w:hAnsi="微软雅黑" w:hint="eastAsia"/>
        </w:rPr>
        <w:t>，</w:t>
      </w:r>
      <w:r w:rsidRPr="00E94C2E">
        <w:rPr>
          <w:rFonts w:ascii="微软雅黑" w:eastAsia="微软雅黑" w:hAnsi="微软雅黑"/>
        </w:rPr>
        <w:t>将提供加密链路</w:t>
      </w:r>
      <w:r w:rsidRPr="00E94C2E">
        <w:rPr>
          <w:rFonts w:ascii="微软雅黑" w:eastAsia="微软雅黑" w:hAnsi="微软雅黑" w:hint="eastAsia"/>
        </w:rPr>
        <w:t>，</w:t>
      </w:r>
      <w:r w:rsidRPr="00E94C2E">
        <w:rPr>
          <w:rFonts w:ascii="微软雅黑" w:eastAsia="微软雅黑" w:hAnsi="微软雅黑"/>
        </w:rPr>
        <w:t>提供个镜像站进行远程下载</w:t>
      </w:r>
      <w:r w:rsidRPr="00E94C2E">
        <w:rPr>
          <w:rFonts w:ascii="微软雅黑" w:eastAsia="微软雅黑" w:hAnsi="微软雅黑" w:hint="eastAsia"/>
        </w:rPr>
        <w:t>，</w:t>
      </w:r>
      <w:r w:rsidRPr="00E94C2E">
        <w:rPr>
          <w:rFonts w:ascii="微软雅黑" w:eastAsia="微软雅黑" w:hAnsi="微软雅黑"/>
        </w:rPr>
        <w:t>当然</w:t>
      </w:r>
      <w:r w:rsidRPr="00E94C2E">
        <w:rPr>
          <w:rFonts w:ascii="微软雅黑" w:eastAsia="微软雅黑" w:hAnsi="微软雅黑" w:hint="eastAsia"/>
        </w:rPr>
        <w:t>，</w:t>
      </w:r>
      <w:r w:rsidRPr="00E94C2E">
        <w:rPr>
          <w:rFonts w:ascii="微软雅黑" w:eastAsia="微软雅黑" w:hAnsi="微软雅黑"/>
        </w:rPr>
        <w:t>也支持手动下载</w:t>
      </w:r>
      <w:r w:rsidRPr="00E94C2E">
        <w:rPr>
          <w:rFonts w:ascii="微软雅黑" w:eastAsia="微软雅黑" w:hAnsi="微软雅黑" w:hint="eastAsia"/>
        </w:rPr>
        <w:t>，</w:t>
      </w:r>
      <w:r w:rsidRPr="00E94C2E">
        <w:rPr>
          <w:rFonts w:ascii="微软雅黑" w:eastAsia="微软雅黑" w:hAnsi="微软雅黑"/>
        </w:rPr>
        <w:t>手动更新工具包</w:t>
      </w:r>
      <w:r w:rsidRPr="00E94C2E">
        <w:rPr>
          <w:rFonts w:ascii="微软雅黑" w:eastAsia="微软雅黑" w:hAnsi="微软雅黑" w:hint="eastAsia"/>
        </w:rPr>
        <w:t>。</w:t>
      </w:r>
    </w:p>
    <w:p w14:paraId="549145EB" w14:textId="77777777" w:rsidR="00732D85" w:rsidRPr="00E94C2E" w:rsidRDefault="00732D85" w:rsidP="00732D85">
      <w:pPr>
        <w:snapToGrid w:val="0"/>
        <w:spacing w:after="0" w:line="360" w:lineRule="auto"/>
        <w:ind w:firstLine="420"/>
        <w:rPr>
          <w:rFonts w:ascii="微软雅黑" w:eastAsia="微软雅黑" w:hAnsi="微软雅黑"/>
        </w:rPr>
      </w:pPr>
      <w:r w:rsidRPr="00E94C2E">
        <w:rPr>
          <w:rFonts w:ascii="微软雅黑" w:eastAsia="微软雅黑" w:hAnsi="微软雅黑"/>
        </w:rPr>
        <w:t>镜像站更新包下发工具</w:t>
      </w:r>
      <w:r w:rsidRPr="00E94C2E">
        <w:rPr>
          <w:rFonts w:ascii="微软雅黑" w:eastAsia="微软雅黑" w:hAnsi="微软雅黑" w:hint="eastAsia"/>
        </w:rPr>
        <w:t>，</w:t>
      </w:r>
      <w:r w:rsidRPr="00E94C2E">
        <w:rPr>
          <w:rFonts w:ascii="微软雅黑" w:eastAsia="微软雅黑" w:hAnsi="微软雅黑"/>
        </w:rPr>
        <w:t>采用的HTTPS协议</w:t>
      </w:r>
      <w:r w:rsidRPr="00E94C2E">
        <w:rPr>
          <w:rFonts w:ascii="微软雅黑" w:eastAsia="微软雅黑" w:hAnsi="微软雅黑" w:hint="eastAsia"/>
        </w:rPr>
        <w:t>，</w:t>
      </w:r>
      <w:r w:rsidRPr="00E94C2E">
        <w:rPr>
          <w:rFonts w:ascii="微软雅黑" w:eastAsia="微软雅黑" w:hAnsi="微软雅黑"/>
        </w:rPr>
        <w:t>SSL加密通讯机制</w:t>
      </w:r>
      <w:r w:rsidRPr="00E94C2E">
        <w:rPr>
          <w:rFonts w:ascii="微软雅黑" w:eastAsia="微软雅黑" w:hAnsi="微软雅黑" w:hint="eastAsia"/>
        </w:rPr>
        <w:t>，</w:t>
      </w:r>
      <w:r w:rsidRPr="00E94C2E">
        <w:rPr>
          <w:rFonts w:ascii="微软雅黑" w:eastAsia="微软雅黑" w:hAnsi="微软雅黑"/>
        </w:rPr>
        <w:t>保障更新包不存在被非法篡改的可能</w:t>
      </w:r>
      <w:r w:rsidRPr="00E94C2E">
        <w:rPr>
          <w:rFonts w:ascii="微软雅黑" w:eastAsia="微软雅黑" w:hAnsi="微软雅黑" w:hint="eastAsia"/>
        </w:rPr>
        <w:t>。</w:t>
      </w:r>
    </w:p>
    <w:p w14:paraId="1AA12A2A" w14:textId="22E2FF80" w:rsidR="005A0046" w:rsidRPr="00232F77" w:rsidRDefault="00732D85" w:rsidP="00232F77">
      <w:pPr>
        <w:snapToGrid w:val="0"/>
        <w:spacing w:after="0" w:line="360" w:lineRule="auto"/>
        <w:ind w:firstLine="420"/>
        <w:rPr>
          <w:rFonts w:ascii="微软雅黑" w:eastAsia="微软雅黑" w:hAnsi="微软雅黑" w:hint="eastAsia"/>
        </w:rPr>
      </w:pPr>
      <w:r w:rsidRPr="00E94C2E">
        <w:rPr>
          <w:rFonts w:ascii="微软雅黑" w:eastAsia="微软雅黑" w:hAnsi="微软雅黑"/>
        </w:rPr>
        <w:t>更新包内通过目录组织不同的更新数据</w:t>
      </w:r>
      <w:r w:rsidRPr="00E94C2E">
        <w:rPr>
          <w:rFonts w:ascii="微软雅黑" w:eastAsia="微软雅黑" w:hAnsi="微软雅黑" w:hint="eastAsia"/>
        </w:rPr>
        <w:t>，</w:t>
      </w:r>
      <w:r w:rsidRPr="00E94C2E">
        <w:rPr>
          <w:rFonts w:ascii="微软雅黑" w:eastAsia="微软雅黑" w:hAnsi="微软雅黑"/>
        </w:rPr>
        <w:t>程序版本更新放到</w:t>
      </w:r>
      <w:r w:rsidRPr="00E94C2E">
        <w:rPr>
          <w:rFonts w:ascii="微软雅黑" w:eastAsia="微软雅黑" w:hAnsi="微软雅黑" w:hint="eastAsia"/>
        </w:rPr>
        <w:t>“program”目录，数据框架放到“framework”目录，索引数据放到“data”目录，资源数据放到“resource”目录，产品数据变化放到“product”目录。</w:t>
      </w:r>
      <w:bookmarkStart w:id="68" w:name="_GoBack"/>
      <w:bookmarkEnd w:id="13"/>
      <w:bookmarkEnd w:id="14"/>
      <w:bookmarkEnd w:id="68"/>
    </w:p>
    <w:sectPr w:rsidR="005A0046" w:rsidRPr="00232F77" w:rsidSect="004E1FF8">
      <w:headerReference w:type="default" r:id="rId28"/>
      <w:footerReference w:type="default" r:id="rId29"/>
      <w:pgSz w:w="11906" w:h="16838"/>
      <w:pgMar w:top="1440" w:right="1800" w:bottom="1440" w:left="1800" w:header="851" w:footer="283"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2BFAA" w14:textId="77777777" w:rsidR="009E5FAC" w:rsidRDefault="009E5FAC" w:rsidP="008B71DF">
      <w:pPr>
        <w:spacing w:after="0" w:line="240" w:lineRule="auto"/>
      </w:pPr>
      <w:r>
        <w:separator/>
      </w:r>
    </w:p>
  </w:endnote>
  <w:endnote w:type="continuationSeparator" w:id="0">
    <w:p w14:paraId="29B2F404" w14:textId="77777777" w:rsidR="009E5FAC" w:rsidRDefault="009E5FAC" w:rsidP="008B7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Light">
    <w:altName w:val="微软雅黑"/>
    <w:panose1 w:val="020B0502040204020203"/>
    <w:charset w:val="86"/>
    <w:family w:val="swiss"/>
    <w:pitch w:val="variable"/>
    <w:sig w:usb0="80000287" w:usb1="2ACF001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f9"/>
      <w:tblW w:w="9498"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387"/>
      <w:gridCol w:w="1276"/>
    </w:tblGrid>
    <w:tr w:rsidR="008E0DE1" w14:paraId="06F48B3F" w14:textId="77777777" w:rsidTr="00A53384">
      <w:tc>
        <w:tcPr>
          <w:tcW w:w="2835" w:type="dxa"/>
        </w:tcPr>
        <w:p w14:paraId="7FB46295" w14:textId="77777777" w:rsidR="008E0DE1" w:rsidRDefault="008E0DE1" w:rsidP="00CE0A6F">
          <w:pPr>
            <w:pStyle w:val="af7"/>
            <w:jc w:val="center"/>
            <w:rPr>
              <w:rFonts w:ascii="方正姚体" w:eastAsia="方正姚体"/>
            </w:rPr>
          </w:pPr>
          <w:r w:rsidRPr="001F462E">
            <w:rPr>
              <w:rFonts w:ascii="方正姚体" w:eastAsia="方正姚体"/>
              <w:noProof/>
            </w:rPr>
            <w:drawing>
              <wp:inline distT="0" distB="0" distL="0" distR="0" wp14:anchorId="30F3E8BB" wp14:editId="18342D18">
                <wp:extent cx="1400175" cy="523875"/>
                <wp:effectExtent l="19050" t="0" r="9525" b="0"/>
                <wp:docPr id="7" name="图片 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 cstate="print"/>
                        <a:srcRect/>
                        <a:stretch>
                          <a:fillRect/>
                        </a:stretch>
                      </pic:blipFill>
                      <pic:spPr bwMode="auto">
                        <a:xfrm>
                          <a:off x="0" y="0"/>
                          <a:ext cx="1400010" cy="523813"/>
                        </a:xfrm>
                        <a:prstGeom prst="rect">
                          <a:avLst/>
                        </a:prstGeom>
                        <a:noFill/>
                        <a:ln w="9525">
                          <a:noFill/>
                          <a:miter lim="800000"/>
                          <a:headEnd/>
                          <a:tailEnd/>
                        </a:ln>
                      </pic:spPr>
                    </pic:pic>
                  </a:graphicData>
                </a:graphic>
              </wp:inline>
            </w:drawing>
          </w:r>
        </w:p>
      </w:tc>
      <w:tc>
        <w:tcPr>
          <w:tcW w:w="5387" w:type="dxa"/>
        </w:tcPr>
        <w:p w14:paraId="4636E869" w14:textId="77777777" w:rsidR="008E0DE1" w:rsidRDefault="008E0DE1" w:rsidP="00CE0A6F">
          <w:pPr>
            <w:pStyle w:val="af7"/>
            <w:spacing w:line="400" w:lineRule="exact"/>
            <w:rPr>
              <w:rFonts w:ascii="微软雅黑" w:eastAsia="微软雅黑" w:hAnsi="微软雅黑"/>
              <w:sz w:val="24"/>
            </w:rPr>
          </w:pPr>
          <w:r w:rsidRPr="001F462E">
            <w:rPr>
              <w:rFonts w:ascii="微软雅黑" w:eastAsia="微软雅黑" w:hAnsi="微软雅黑" w:hint="eastAsia"/>
              <w:sz w:val="24"/>
            </w:rPr>
            <w:t>上海双地信息系统有限公司</w:t>
          </w:r>
        </w:p>
        <w:p w14:paraId="437EEEC5" w14:textId="77777777" w:rsidR="008E0DE1" w:rsidRPr="001F462E" w:rsidRDefault="008E0DE1" w:rsidP="00CE0A6F">
          <w:pPr>
            <w:pStyle w:val="af7"/>
            <w:spacing w:line="400" w:lineRule="exact"/>
            <w:rPr>
              <w:rFonts w:ascii="微软雅黑" w:eastAsia="微软雅黑" w:hAnsi="微软雅黑"/>
            </w:rPr>
          </w:pPr>
          <w:r w:rsidRPr="001F462E">
            <w:rPr>
              <w:rFonts w:ascii="微软雅黑" w:eastAsia="微软雅黑" w:hAnsi="微软雅黑" w:hint="eastAsia"/>
              <w:sz w:val="20"/>
            </w:rPr>
            <w:t>上海市大学路243号</w:t>
          </w:r>
        </w:p>
      </w:tc>
      <w:tc>
        <w:tcPr>
          <w:tcW w:w="1276" w:type="dxa"/>
          <w:vAlign w:val="center"/>
        </w:tcPr>
        <w:p w14:paraId="779AC13F" w14:textId="77777777" w:rsidR="008E0DE1" w:rsidRDefault="008E0DE1" w:rsidP="00CE0A6F">
          <w:pPr>
            <w:pStyle w:val="af7"/>
            <w:jc w:val="center"/>
            <w:rPr>
              <w:rFonts w:ascii="方正姚体" w:eastAsia="方正姚体"/>
            </w:rPr>
          </w:pPr>
          <w:r>
            <w:rPr>
              <w:szCs w:val="21"/>
            </w:rPr>
            <w:t xml:space="preserve">- </w:t>
          </w:r>
          <w:r>
            <w:rPr>
              <w:szCs w:val="21"/>
            </w:rPr>
            <w:fldChar w:fldCharType="begin"/>
          </w:r>
          <w:r>
            <w:rPr>
              <w:szCs w:val="21"/>
            </w:rPr>
            <w:instrText xml:space="preserve"> PAGE </w:instrText>
          </w:r>
          <w:r>
            <w:rPr>
              <w:szCs w:val="21"/>
            </w:rPr>
            <w:fldChar w:fldCharType="separate"/>
          </w:r>
          <w:r w:rsidR="00C6765B">
            <w:rPr>
              <w:noProof/>
              <w:szCs w:val="21"/>
            </w:rPr>
            <w:t>33</w:t>
          </w:r>
          <w:r>
            <w:rPr>
              <w:szCs w:val="21"/>
            </w:rPr>
            <w:fldChar w:fldCharType="end"/>
          </w:r>
          <w:r>
            <w:rPr>
              <w:szCs w:val="21"/>
            </w:rPr>
            <w:t xml:space="preserve"> -</w:t>
          </w:r>
        </w:p>
      </w:tc>
    </w:tr>
  </w:tbl>
  <w:p w14:paraId="6E8E9F04" w14:textId="77777777" w:rsidR="008E0DE1" w:rsidRPr="00CE0A6F" w:rsidRDefault="008E0DE1" w:rsidP="00CE0A6F">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AD38C" w14:textId="77777777" w:rsidR="009E5FAC" w:rsidRDefault="009E5FAC" w:rsidP="008B71DF">
      <w:pPr>
        <w:spacing w:after="0" w:line="240" w:lineRule="auto"/>
      </w:pPr>
      <w:r>
        <w:separator/>
      </w:r>
    </w:p>
  </w:footnote>
  <w:footnote w:type="continuationSeparator" w:id="0">
    <w:p w14:paraId="6BBE1150" w14:textId="77777777" w:rsidR="009E5FAC" w:rsidRDefault="009E5FAC" w:rsidP="008B7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FD930" w14:textId="77777777" w:rsidR="008E0DE1" w:rsidRDefault="008E0DE1">
    <w:pPr>
      <w:pStyle w:val="af5"/>
    </w:pPr>
    <w:r>
      <w:rPr>
        <w:rFonts w:hint="eastAsia"/>
      </w:rPr>
      <w:t>上海</w:t>
    </w:r>
    <w:r>
      <w:t>图书馆二次文献共享服务平台</w:t>
    </w:r>
    <w:r>
      <w:rPr>
        <w:rFonts w:hint="eastAsia"/>
      </w:rPr>
      <w:t>——概要</w:t>
    </w:r>
    <w:r>
      <w:t>设计</w:t>
    </w:r>
    <w:r>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lvl w:ilvl="0">
      <w:start w:val="1"/>
      <w:numFmt w:val="bullet"/>
      <w:lvlText w:val=""/>
      <w:lvlJc w:val="left"/>
      <w:pPr>
        <w:tabs>
          <w:tab w:val="num" w:pos="840"/>
        </w:tabs>
        <w:ind w:left="420" w:hanging="420"/>
      </w:pPr>
      <w:rPr>
        <w:rFonts w:ascii="Wingdings" w:hAnsi="Wingdings" w:hint="default"/>
      </w:rPr>
    </w:lvl>
  </w:abstractNum>
  <w:abstractNum w:abstractNumId="1" w15:restartNumberingAfterBreak="0">
    <w:nsid w:val="00000003"/>
    <w:multiLevelType w:val="multilevel"/>
    <w:tmpl w:val="00000003"/>
    <w:lvl w:ilvl="0">
      <w:start w:val="1"/>
      <w:numFmt w:val="bullet"/>
      <w:lvlText w:val=""/>
      <w:lvlJc w:val="left"/>
      <w:pPr>
        <w:ind w:left="878" w:hanging="420"/>
      </w:pPr>
      <w:rPr>
        <w:rFonts w:ascii="Wingdings" w:hAnsi="Wingdings" w:hint="default"/>
      </w:rPr>
    </w:lvl>
    <w:lvl w:ilvl="1">
      <w:start w:val="1"/>
      <w:numFmt w:val="bullet"/>
      <w:lvlText w:val=""/>
      <w:lvlJc w:val="left"/>
      <w:pPr>
        <w:ind w:left="1298" w:hanging="420"/>
      </w:pPr>
      <w:rPr>
        <w:rFonts w:ascii="Wingdings" w:hAnsi="Wingdings" w:hint="default"/>
      </w:rPr>
    </w:lvl>
    <w:lvl w:ilvl="2">
      <w:start w:val="1"/>
      <w:numFmt w:val="bullet"/>
      <w:lvlText w:val=""/>
      <w:lvlJc w:val="left"/>
      <w:pPr>
        <w:ind w:left="1718" w:hanging="420"/>
      </w:pPr>
      <w:rPr>
        <w:rFonts w:ascii="Wingdings" w:hAnsi="Wingdings" w:hint="default"/>
      </w:rPr>
    </w:lvl>
    <w:lvl w:ilvl="3">
      <w:start w:val="1"/>
      <w:numFmt w:val="bullet"/>
      <w:lvlText w:val=""/>
      <w:lvlJc w:val="left"/>
      <w:pPr>
        <w:ind w:left="2138" w:hanging="420"/>
      </w:pPr>
      <w:rPr>
        <w:rFonts w:ascii="Wingdings" w:hAnsi="Wingdings" w:hint="default"/>
      </w:rPr>
    </w:lvl>
    <w:lvl w:ilvl="4">
      <w:start w:val="1"/>
      <w:numFmt w:val="bullet"/>
      <w:lvlText w:val=""/>
      <w:lvlJc w:val="left"/>
      <w:pPr>
        <w:ind w:left="2558" w:hanging="420"/>
      </w:pPr>
      <w:rPr>
        <w:rFonts w:ascii="Wingdings" w:hAnsi="Wingdings" w:hint="default"/>
      </w:rPr>
    </w:lvl>
    <w:lvl w:ilvl="5">
      <w:start w:val="1"/>
      <w:numFmt w:val="bullet"/>
      <w:lvlText w:val=""/>
      <w:lvlJc w:val="left"/>
      <w:pPr>
        <w:ind w:left="2978" w:hanging="420"/>
      </w:pPr>
      <w:rPr>
        <w:rFonts w:ascii="Wingdings" w:hAnsi="Wingdings" w:hint="default"/>
      </w:rPr>
    </w:lvl>
    <w:lvl w:ilvl="6">
      <w:start w:val="1"/>
      <w:numFmt w:val="bullet"/>
      <w:lvlText w:val=""/>
      <w:lvlJc w:val="left"/>
      <w:pPr>
        <w:ind w:left="3398" w:hanging="420"/>
      </w:pPr>
      <w:rPr>
        <w:rFonts w:ascii="Wingdings" w:hAnsi="Wingdings" w:hint="default"/>
      </w:rPr>
    </w:lvl>
    <w:lvl w:ilvl="7">
      <w:start w:val="1"/>
      <w:numFmt w:val="bullet"/>
      <w:lvlText w:val=""/>
      <w:lvlJc w:val="left"/>
      <w:pPr>
        <w:ind w:left="3818" w:hanging="420"/>
      </w:pPr>
      <w:rPr>
        <w:rFonts w:ascii="Wingdings" w:hAnsi="Wingdings" w:hint="default"/>
      </w:rPr>
    </w:lvl>
    <w:lvl w:ilvl="8">
      <w:start w:val="1"/>
      <w:numFmt w:val="bullet"/>
      <w:lvlText w:val=""/>
      <w:lvlJc w:val="left"/>
      <w:pPr>
        <w:ind w:left="4238" w:hanging="420"/>
      </w:pPr>
      <w:rPr>
        <w:rFonts w:ascii="Wingdings" w:hAnsi="Wingdings" w:hint="default"/>
      </w:rPr>
    </w:lvl>
  </w:abstractNum>
  <w:abstractNum w:abstractNumId="2" w15:restartNumberingAfterBreak="0">
    <w:nsid w:val="00000006"/>
    <w:multiLevelType w:val="multilevel"/>
    <w:tmpl w:val="00000006"/>
    <w:lvl w:ilvl="0">
      <w:start w:val="1"/>
      <w:numFmt w:val="lowerLetter"/>
      <w:lvlText w:val="%1）."/>
      <w:lvlJc w:val="left"/>
      <w:pPr>
        <w:tabs>
          <w:tab w:val="num" w:pos="570"/>
        </w:tabs>
        <w:ind w:left="570" w:firstLine="0"/>
      </w:pPr>
      <w:rPr>
        <w:rFonts w:hint="eastAsia"/>
      </w:rPr>
    </w:lvl>
    <w:lvl w:ilvl="1">
      <w:start w:val="1"/>
      <w:numFmt w:val="bullet"/>
      <w:lvlText w:val=""/>
      <w:lvlJc w:val="left"/>
      <w:pPr>
        <w:tabs>
          <w:tab w:val="num" w:pos="1410"/>
        </w:tabs>
        <w:ind w:left="1410" w:hanging="420"/>
      </w:pPr>
      <w:rPr>
        <w:rFonts w:ascii="Wingdings" w:hAnsi="Wingdings" w:hint="default"/>
      </w:rPr>
    </w:lvl>
    <w:lvl w:ilvl="2">
      <w:start w:val="1"/>
      <w:numFmt w:val="lowerRoman"/>
      <w:lvlText w:val="%3."/>
      <w:lvlJc w:val="right"/>
      <w:pPr>
        <w:tabs>
          <w:tab w:val="num" w:pos="1830"/>
        </w:tabs>
        <w:ind w:left="1830" w:hanging="420"/>
      </w:pPr>
    </w:lvl>
    <w:lvl w:ilvl="3">
      <w:start w:val="1"/>
      <w:numFmt w:val="decimal"/>
      <w:lvlText w:val="%4."/>
      <w:lvlJc w:val="left"/>
      <w:pPr>
        <w:tabs>
          <w:tab w:val="num" w:pos="2250"/>
        </w:tabs>
        <w:ind w:left="2250" w:hanging="420"/>
      </w:pPr>
    </w:lvl>
    <w:lvl w:ilvl="4">
      <w:start w:val="1"/>
      <w:numFmt w:val="lowerLetter"/>
      <w:lvlText w:val="%5)"/>
      <w:lvlJc w:val="left"/>
      <w:pPr>
        <w:tabs>
          <w:tab w:val="num" w:pos="2670"/>
        </w:tabs>
        <w:ind w:left="2670" w:hanging="420"/>
      </w:pPr>
    </w:lvl>
    <w:lvl w:ilvl="5">
      <w:start w:val="1"/>
      <w:numFmt w:val="lowerRoman"/>
      <w:lvlText w:val="%6."/>
      <w:lvlJc w:val="right"/>
      <w:pPr>
        <w:tabs>
          <w:tab w:val="num" w:pos="3090"/>
        </w:tabs>
        <w:ind w:left="3090" w:hanging="420"/>
      </w:pPr>
    </w:lvl>
    <w:lvl w:ilvl="6">
      <w:start w:val="1"/>
      <w:numFmt w:val="decimal"/>
      <w:lvlText w:val="%7."/>
      <w:lvlJc w:val="left"/>
      <w:pPr>
        <w:tabs>
          <w:tab w:val="num" w:pos="3510"/>
        </w:tabs>
        <w:ind w:left="3510" w:hanging="420"/>
      </w:pPr>
    </w:lvl>
    <w:lvl w:ilvl="7">
      <w:start w:val="1"/>
      <w:numFmt w:val="lowerLetter"/>
      <w:lvlText w:val="%8)"/>
      <w:lvlJc w:val="left"/>
      <w:pPr>
        <w:tabs>
          <w:tab w:val="num" w:pos="3930"/>
        </w:tabs>
        <w:ind w:left="3930" w:hanging="420"/>
      </w:pPr>
    </w:lvl>
    <w:lvl w:ilvl="8">
      <w:start w:val="1"/>
      <w:numFmt w:val="lowerRoman"/>
      <w:lvlText w:val="%9."/>
      <w:lvlJc w:val="right"/>
      <w:pPr>
        <w:tabs>
          <w:tab w:val="num" w:pos="4350"/>
        </w:tabs>
        <w:ind w:left="4350" w:hanging="420"/>
      </w:pPr>
    </w:lvl>
  </w:abstractNum>
  <w:abstractNum w:abstractNumId="3" w15:restartNumberingAfterBreak="0">
    <w:nsid w:val="00000011"/>
    <w:multiLevelType w:val="multilevel"/>
    <w:tmpl w:val="00000011"/>
    <w:lvl w:ilvl="0">
      <w:start w:val="1"/>
      <w:numFmt w:val="decimal"/>
      <w:lvlText w:val="（%1）"/>
      <w:lvlJc w:val="left"/>
      <w:pPr>
        <w:tabs>
          <w:tab w:val="num" w:pos="0"/>
        </w:tabs>
        <w:ind w:left="780" w:hanging="360"/>
      </w:pPr>
      <w:rPr>
        <w:rFonts w:hint="default"/>
      </w:rPr>
    </w:lvl>
    <w:lvl w:ilvl="1">
      <w:start w:val="1"/>
      <w:numFmt w:val="lowerLetter"/>
      <w:lvlText w:val="%2)"/>
      <w:lvlJc w:val="left"/>
      <w:pPr>
        <w:tabs>
          <w:tab w:val="num" w:pos="360"/>
        </w:tabs>
        <w:ind w:left="360" w:hanging="420"/>
      </w:pPr>
    </w:lvl>
    <w:lvl w:ilvl="2">
      <w:start w:val="1"/>
      <w:numFmt w:val="lowerRoman"/>
      <w:lvlText w:val="%3."/>
      <w:lvlJc w:val="right"/>
      <w:pPr>
        <w:tabs>
          <w:tab w:val="num" w:pos="780"/>
        </w:tabs>
        <w:ind w:left="780" w:hanging="420"/>
      </w:pPr>
    </w:lvl>
    <w:lvl w:ilvl="3">
      <w:start w:val="1"/>
      <w:numFmt w:val="decimal"/>
      <w:lvlText w:val="%4."/>
      <w:lvlJc w:val="left"/>
      <w:pPr>
        <w:tabs>
          <w:tab w:val="num" w:pos="1200"/>
        </w:tabs>
        <w:ind w:left="1200" w:hanging="420"/>
      </w:pPr>
    </w:lvl>
    <w:lvl w:ilvl="4">
      <w:start w:val="1"/>
      <w:numFmt w:val="lowerLetter"/>
      <w:lvlText w:val="%5)"/>
      <w:lvlJc w:val="left"/>
      <w:pPr>
        <w:tabs>
          <w:tab w:val="num" w:pos="1620"/>
        </w:tabs>
        <w:ind w:left="1620" w:hanging="420"/>
      </w:pPr>
    </w:lvl>
    <w:lvl w:ilvl="5">
      <w:start w:val="1"/>
      <w:numFmt w:val="lowerRoman"/>
      <w:lvlText w:val="%6."/>
      <w:lvlJc w:val="right"/>
      <w:pPr>
        <w:tabs>
          <w:tab w:val="num" w:pos="2040"/>
        </w:tabs>
        <w:ind w:left="2040" w:hanging="420"/>
      </w:pPr>
    </w:lvl>
    <w:lvl w:ilvl="6">
      <w:start w:val="1"/>
      <w:numFmt w:val="decimal"/>
      <w:lvlText w:val="%7."/>
      <w:lvlJc w:val="left"/>
      <w:pPr>
        <w:tabs>
          <w:tab w:val="num" w:pos="2460"/>
        </w:tabs>
        <w:ind w:left="2460" w:hanging="420"/>
      </w:pPr>
    </w:lvl>
    <w:lvl w:ilvl="7">
      <w:start w:val="1"/>
      <w:numFmt w:val="lowerLetter"/>
      <w:lvlText w:val="%8)"/>
      <w:lvlJc w:val="left"/>
      <w:pPr>
        <w:tabs>
          <w:tab w:val="num" w:pos="2880"/>
        </w:tabs>
        <w:ind w:left="2880" w:hanging="420"/>
      </w:pPr>
    </w:lvl>
    <w:lvl w:ilvl="8">
      <w:start w:val="1"/>
      <w:numFmt w:val="lowerRoman"/>
      <w:lvlText w:val="%9."/>
      <w:lvlJc w:val="right"/>
      <w:pPr>
        <w:tabs>
          <w:tab w:val="num" w:pos="3300"/>
        </w:tabs>
        <w:ind w:left="3300" w:hanging="420"/>
      </w:pPr>
    </w:lvl>
  </w:abstractNum>
  <w:abstractNum w:abstractNumId="4" w15:restartNumberingAfterBreak="0">
    <w:nsid w:val="00000012"/>
    <w:multiLevelType w:val="multilevel"/>
    <w:tmpl w:val="F62698C4"/>
    <w:lvl w:ilvl="0">
      <w:start w:val="1"/>
      <w:numFmt w:val="decimal"/>
      <w:suff w:val="nothing"/>
      <w:lvlText w:val="%1."/>
      <w:lvlJc w:val="left"/>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00000013"/>
    <w:multiLevelType w:val="multilevel"/>
    <w:tmpl w:val="00000013"/>
    <w:lvl w:ilvl="0">
      <w:start w:val="8"/>
      <w:numFmt w:val="decimal"/>
      <w:lvlText w:val="第%1章"/>
      <w:lvlJc w:val="left"/>
      <w:pPr>
        <w:tabs>
          <w:tab w:val="num" w:pos="480"/>
        </w:tabs>
        <w:ind w:left="1590" w:hanging="111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0000001C"/>
    <w:multiLevelType w:val="multilevel"/>
    <w:tmpl w:val="0000001C"/>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976"/>
        </w:tabs>
        <w:ind w:left="976" w:hanging="420"/>
      </w:pPr>
      <w:rPr>
        <w:rFonts w:ascii="Wingdings" w:hAnsi="Wingdings" w:hint="default"/>
      </w:rPr>
    </w:lvl>
    <w:lvl w:ilvl="2">
      <w:start w:val="1"/>
      <w:numFmt w:val="bullet"/>
      <w:lvlText w:val=""/>
      <w:lvlJc w:val="left"/>
      <w:pPr>
        <w:tabs>
          <w:tab w:val="num" w:pos="1396"/>
        </w:tabs>
        <w:ind w:left="1396" w:hanging="420"/>
      </w:pPr>
      <w:rPr>
        <w:rFonts w:ascii="Wingdings" w:hAnsi="Wingdings" w:hint="default"/>
      </w:rPr>
    </w:lvl>
    <w:lvl w:ilvl="3">
      <w:start w:val="1"/>
      <w:numFmt w:val="bullet"/>
      <w:lvlText w:val=""/>
      <w:lvlJc w:val="left"/>
      <w:pPr>
        <w:tabs>
          <w:tab w:val="num" w:pos="1816"/>
        </w:tabs>
        <w:ind w:left="1816" w:hanging="420"/>
      </w:pPr>
      <w:rPr>
        <w:rFonts w:ascii="Wingdings" w:hAnsi="Wingdings" w:hint="default"/>
      </w:rPr>
    </w:lvl>
    <w:lvl w:ilvl="4">
      <w:start w:val="1"/>
      <w:numFmt w:val="bullet"/>
      <w:lvlText w:val=""/>
      <w:lvlJc w:val="left"/>
      <w:pPr>
        <w:tabs>
          <w:tab w:val="num" w:pos="2236"/>
        </w:tabs>
        <w:ind w:left="2236" w:hanging="420"/>
      </w:pPr>
      <w:rPr>
        <w:rFonts w:ascii="Wingdings" w:hAnsi="Wingdings" w:hint="default"/>
      </w:rPr>
    </w:lvl>
    <w:lvl w:ilvl="5">
      <w:start w:val="1"/>
      <w:numFmt w:val="bullet"/>
      <w:lvlText w:val=""/>
      <w:lvlJc w:val="left"/>
      <w:pPr>
        <w:tabs>
          <w:tab w:val="num" w:pos="2656"/>
        </w:tabs>
        <w:ind w:left="2656" w:hanging="420"/>
      </w:pPr>
      <w:rPr>
        <w:rFonts w:ascii="Wingdings" w:hAnsi="Wingdings" w:hint="default"/>
      </w:rPr>
    </w:lvl>
    <w:lvl w:ilvl="6">
      <w:start w:val="1"/>
      <w:numFmt w:val="bullet"/>
      <w:lvlText w:val=""/>
      <w:lvlJc w:val="left"/>
      <w:pPr>
        <w:tabs>
          <w:tab w:val="num" w:pos="3076"/>
        </w:tabs>
        <w:ind w:left="3076" w:hanging="420"/>
      </w:pPr>
      <w:rPr>
        <w:rFonts w:ascii="Wingdings" w:hAnsi="Wingdings" w:hint="default"/>
      </w:rPr>
    </w:lvl>
    <w:lvl w:ilvl="7">
      <w:start w:val="1"/>
      <w:numFmt w:val="bullet"/>
      <w:lvlText w:val=""/>
      <w:lvlJc w:val="left"/>
      <w:pPr>
        <w:tabs>
          <w:tab w:val="num" w:pos="3496"/>
        </w:tabs>
        <w:ind w:left="3496" w:hanging="420"/>
      </w:pPr>
      <w:rPr>
        <w:rFonts w:ascii="Wingdings" w:hAnsi="Wingdings" w:hint="default"/>
      </w:rPr>
    </w:lvl>
    <w:lvl w:ilvl="8">
      <w:start w:val="1"/>
      <w:numFmt w:val="bullet"/>
      <w:lvlText w:val=""/>
      <w:lvlJc w:val="left"/>
      <w:pPr>
        <w:tabs>
          <w:tab w:val="num" w:pos="3916"/>
        </w:tabs>
        <w:ind w:left="3916" w:hanging="420"/>
      </w:pPr>
      <w:rPr>
        <w:rFonts w:ascii="Wingdings" w:hAnsi="Wingdings" w:hint="default"/>
      </w:rPr>
    </w:lvl>
  </w:abstractNum>
  <w:abstractNum w:abstractNumId="7" w15:restartNumberingAfterBreak="0">
    <w:nsid w:val="00000023"/>
    <w:multiLevelType w:val="multilevel"/>
    <w:tmpl w:val="00000023"/>
    <w:lvl w:ilvl="0">
      <w:start w:val="1"/>
      <w:numFmt w:val="bullet"/>
      <w:lvlText w:val=""/>
      <w:lvlJc w:val="left"/>
      <w:pPr>
        <w:tabs>
          <w:tab w:val="num" w:pos="1200"/>
        </w:tabs>
        <w:ind w:left="1200" w:hanging="420"/>
      </w:pPr>
      <w:rPr>
        <w:rFonts w:ascii="Wingdings" w:hAnsi="Wingdings" w:hint="default"/>
      </w:rPr>
    </w:lvl>
    <w:lvl w:ilvl="1">
      <w:start w:val="1"/>
      <w:numFmt w:val="bullet"/>
      <w:lvlText w:val=""/>
      <w:lvlJc w:val="left"/>
      <w:pPr>
        <w:tabs>
          <w:tab w:val="num" w:pos="1620"/>
        </w:tabs>
        <w:ind w:left="1620" w:hanging="420"/>
      </w:pPr>
      <w:rPr>
        <w:rFonts w:ascii="Wingdings" w:hAnsi="Wingdings" w:hint="default"/>
      </w:rPr>
    </w:lvl>
    <w:lvl w:ilvl="2">
      <w:start w:val="1"/>
      <w:numFmt w:val="bullet"/>
      <w:lvlText w:val=""/>
      <w:lvlJc w:val="left"/>
      <w:pPr>
        <w:tabs>
          <w:tab w:val="num" w:pos="2040"/>
        </w:tabs>
        <w:ind w:left="2040" w:hanging="420"/>
      </w:pPr>
      <w:rPr>
        <w:rFonts w:ascii="Wingdings" w:hAnsi="Wingdings" w:hint="default"/>
      </w:rPr>
    </w:lvl>
    <w:lvl w:ilvl="3">
      <w:start w:val="1"/>
      <w:numFmt w:val="bullet"/>
      <w:lvlText w:val=""/>
      <w:lvlJc w:val="left"/>
      <w:pPr>
        <w:tabs>
          <w:tab w:val="num" w:pos="2460"/>
        </w:tabs>
        <w:ind w:left="2460" w:hanging="420"/>
      </w:pPr>
      <w:rPr>
        <w:rFonts w:ascii="Wingdings" w:hAnsi="Wingdings" w:hint="default"/>
      </w:rPr>
    </w:lvl>
    <w:lvl w:ilvl="4">
      <w:start w:val="1"/>
      <w:numFmt w:val="bullet"/>
      <w:lvlText w:val=""/>
      <w:lvlJc w:val="left"/>
      <w:pPr>
        <w:tabs>
          <w:tab w:val="num" w:pos="2880"/>
        </w:tabs>
        <w:ind w:left="2880" w:hanging="420"/>
      </w:pPr>
      <w:rPr>
        <w:rFonts w:ascii="Wingdings" w:hAnsi="Wingdings" w:hint="default"/>
      </w:rPr>
    </w:lvl>
    <w:lvl w:ilvl="5">
      <w:start w:val="1"/>
      <w:numFmt w:val="bullet"/>
      <w:lvlText w:val=""/>
      <w:lvlJc w:val="left"/>
      <w:pPr>
        <w:tabs>
          <w:tab w:val="num" w:pos="3300"/>
        </w:tabs>
        <w:ind w:left="3300" w:hanging="420"/>
      </w:pPr>
      <w:rPr>
        <w:rFonts w:ascii="Wingdings" w:hAnsi="Wingdings" w:hint="default"/>
      </w:rPr>
    </w:lvl>
    <w:lvl w:ilvl="6">
      <w:start w:val="1"/>
      <w:numFmt w:val="bullet"/>
      <w:lvlText w:val=""/>
      <w:lvlJc w:val="left"/>
      <w:pPr>
        <w:tabs>
          <w:tab w:val="num" w:pos="3720"/>
        </w:tabs>
        <w:ind w:left="3720" w:hanging="420"/>
      </w:pPr>
      <w:rPr>
        <w:rFonts w:ascii="Wingdings" w:hAnsi="Wingdings" w:hint="default"/>
      </w:rPr>
    </w:lvl>
    <w:lvl w:ilvl="7">
      <w:start w:val="1"/>
      <w:numFmt w:val="bullet"/>
      <w:lvlText w:val=""/>
      <w:lvlJc w:val="left"/>
      <w:pPr>
        <w:tabs>
          <w:tab w:val="num" w:pos="4140"/>
        </w:tabs>
        <w:ind w:left="4140" w:hanging="420"/>
      </w:pPr>
      <w:rPr>
        <w:rFonts w:ascii="Wingdings" w:hAnsi="Wingdings" w:hint="default"/>
      </w:rPr>
    </w:lvl>
    <w:lvl w:ilvl="8">
      <w:start w:val="1"/>
      <w:numFmt w:val="bullet"/>
      <w:lvlText w:val=""/>
      <w:lvlJc w:val="left"/>
      <w:pPr>
        <w:tabs>
          <w:tab w:val="num" w:pos="4560"/>
        </w:tabs>
        <w:ind w:left="4560" w:hanging="420"/>
      </w:pPr>
      <w:rPr>
        <w:rFonts w:ascii="Wingdings" w:hAnsi="Wingdings" w:hint="default"/>
      </w:rPr>
    </w:lvl>
  </w:abstractNum>
  <w:abstractNum w:abstractNumId="8" w15:restartNumberingAfterBreak="0">
    <w:nsid w:val="014C6BBC"/>
    <w:multiLevelType w:val="multilevel"/>
    <w:tmpl w:val="C4464E5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30638E3"/>
    <w:multiLevelType w:val="multilevel"/>
    <w:tmpl w:val="4BB86488"/>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0524535B"/>
    <w:multiLevelType w:val="hybridMultilevel"/>
    <w:tmpl w:val="48962B46"/>
    <w:lvl w:ilvl="0" w:tplc="04090011">
      <w:start w:val="1"/>
      <w:numFmt w:val="decimal"/>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1" w15:restartNumberingAfterBreak="0">
    <w:nsid w:val="05ED0D1F"/>
    <w:multiLevelType w:val="multilevel"/>
    <w:tmpl w:val="05ED0D1F"/>
    <w:lvl w:ilvl="0">
      <w:start w:val="1"/>
      <w:numFmt w:val="decimal"/>
      <w:lvlText w:val="%1)"/>
      <w:lvlJc w:val="left"/>
      <w:pPr>
        <w:tabs>
          <w:tab w:val="left" w:pos="420"/>
        </w:tabs>
        <w:ind w:left="420" w:hanging="420"/>
      </w:pPr>
      <w:rPr>
        <w:rFonts w:hint="default"/>
      </w:rPr>
    </w:lvl>
    <w:lvl w:ilvl="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2" w15:restartNumberingAfterBreak="0">
    <w:nsid w:val="07637F06"/>
    <w:multiLevelType w:val="hybridMultilevel"/>
    <w:tmpl w:val="DBA044EC"/>
    <w:lvl w:ilvl="0" w:tplc="FA18102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1B0358D"/>
    <w:multiLevelType w:val="hybridMultilevel"/>
    <w:tmpl w:val="794A89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4313EA2"/>
    <w:multiLevelType w:val="multilevel"/>
    <w:tmpl w:val="DA2E98B8"/>
    <w:lvl w:ilvl="0">
      <w:start w:val="1"/>
      <w:numFmt w:val="decimal"/>
      <w:lvlText w:val="%1."/>
      <w:lvlJc w:val="left"/>
      <w:pPr>
        <w:ind w:left="525" w:hanging="525"/>
      </w:pPr>
      <w:rPr>
        <w:rFonts w:ascii="宋体" w:eastAsia="宋体" w:hAnsi="宋体" w:hint="default"/>
        <w:b w:val="0"/>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17863138"/>
    <w:multiLevelType w:val="hybridMultilevel"/>
    <w:tmpl w:val="7FE874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923DB0"/>
    <w:multiLevelType w:val="hybridMultilevel"/>
    <w:tmpl w:val="0F602C5C"/>
    <w:lvl w:ilvl="0" w:tplc="04090019">
      <w:start w:val="1"/>
      <w:numFmt w:val="lowerLetter"/>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7" w15:restartNumberingAfterBreak="0">
    <w:nsid w:val="1D6E41F5"/>
    <w:multiLevelType w:val="multilevel"/>
    <w:tmpl w:val="E1BC646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pStyle w:val="3"/>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8" w15:restartNumberingAfterBreak="0">
    <w:nsid w:val="1ED3492C"/>
    <w:multiLevelType w:val="multilevel"/>
    <w:tmpl w:val="3690C54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21364CA3"/>
    <w:multiLevelType w:val="hybridMultilevel"/>
    <w:tmpl w:val="AFEC9E2E"/>
    <w:lvl w:ilvl="0" w:tplc="BD96BDEA">
      <w:start w:val="1"/>
      <w:numFmt w:val="decimal"/>
      <w:lvlText w:val="%1)"/>
      <w:lvlJc w:val="left"/>
      <w:pPr>
        <w:ind w:left="9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FE2570"/>
    <w:multiLevelType w:val="multilevel"/>
    <w:tmpl w:val="A3D46F7C"/>
    <w:lvl w:ilvl="0">
      <w:start w:val="1"/>
      <w:numFmt w:val="decimal"/>
      <w:lvlText w:val="%1."/>
      <w:lvlJc w:val="left"/>
      <w:pPr>
        <w:tabs>
          <w:tab w:val="left" w:pos="420"/>
        </w:tabs>
        <w:ind w:left="420" w:hanging="42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1" w15:restartNumberingAfterBreak="0">
    <w:nsid w:val="272E3986"/>
    <w:multiLevelType w:val="hybridMultilevel"/>
    <w:tmpl w:val="2E9C6CEA"/>
    <w:lvl w:ilvl="0" w:tplc="754EC1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85329C3"/>
    <w:multiLevelType w:val="hybridMultilevel"/>
    <w:tmpl w:val="92B6C9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07942E2"/>
    <w:multiLevelType w:val="multilevel"/>
    <w:tmpl w:val="0B984BB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317A411E"/>
    <w:multiLevelType w:val="multilevel"/>
    <w:tmpl w:val="2700A9A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344F07FD"/>
    <w:multiLevelType w:val="multilevel"/>
    <w:tmpl w:val="9BF4807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36256C2A"/>
    <w:multiLevelType w:val="hybridMultilevel"/>
    <w:tmpl w:val="C0D423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736422A"/>
    <w:multiLevelType w:val="hybridMultilevel"/>
    <w:tmpl w:val="193C533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7713B25"/>
    <w:multiLevelType w:val="hybridMultilevel"/>
    <w:tmpl w:val="2794BF70"/>
    <w:lvl w:ilvl="0" w:tplc="D9703CFE">
      <w:start w:val="1"/>
      <w:numFmt w:val="japaneseCounting"/>
      <w:lvlText w:val="第%1章"/>
      <w:lvlJc w:val="left"/>
      <w:pPr>
        <w:ind w:left="1395" w:hanging="13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7B37FE2"/>
    <w:multiLevelType w:val="multilevel"/>
    <w:tmpl w:val="05ED0D1F"/>
    <w:lvl w:ilvl="0">
      <w:start w:val="1"/>
      <w:numFmt w:val="decimal"/>
      <w:lvlText w:val="%1)"/>
      <w:lvlJc w:val="left"/>
      <w:pPr>
        <w:tabs>
          <w:tab w:val="left" w:pos="420"/>
        </w:tabs>
        <w:ind w:left="420" w:hanging="420"/>
      </w:pPr>
      <w:rPr>
        <w:rFonts w:hint="default"/>
      </w:rPr>
    </w:lvl>
    <w:lvl w:ilvl="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0" w15:restartNumberingAfterBreak="0">
    <w:nsid w:val="40024C81"/>
    <w:multiLevelType w:val="hybridMultilevel"/>
    <w:tmpl w:val="82348A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08C7C84"/>
    <w:multiLevelType w:val="multilevel"/>
    <w:tmpl w:val="CD2A3E68"/>
    <w:lvl w:ilvl="0">
      <w:start w:val="1"/>
      <w:numFmt w:val="decimal"/>
      <w:lvlText w:val="%1."/>
      <w:lvlJc w:val="left"/>
      <w:pPr>
        <w:ind w:left="525" w:hanging="525"/>
      </w:pPr>
      <w:rPr>
        <w:rFonts w:ascii="宋体" w:eastAsia="宋体" w:hAnsi="宋体" w:hint="default"/>
        <w:b w:val="0"/>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433B7D93"/>
    <w:multiLevelType w:val="hybridMultilevel"/>
    <w:tmpl w:val="333874B2"/>
    <w:lvl w:ilvl="0" w:tplc="7AEADBC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55E64F9"/>
    <w:multiLevelType w:val="multilevel"/>
    <w:tmpl w:val="8F30B836"/>
    <w:lvl w:ilvl="0">
      <w:start w:val="1"/>
      <w:numFmt w:val="decimal"/>
      <w:lvlText w:val="%1."/>
      <w:lvlJc w:val="left"/>
      <w:pPr>
        <w:ind w:left="525" w:hanging="525"/>
      </w:pPr>
      <w:rPr>
        <w:rFonts w:ascii="宋体" w:eastAsia="宋体" w:hAnsi="宋体" w:hint="default"/>
        <w:b w:val="0"/>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46804EE9"/>
    <w:multiLevelType w:val="hybridMultilevel"/>
    <w:tmpl w:val="6FA0D43C"/>
    <w:lvl w:ilvl="0" w:tplc="A01AB252">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B6C3613"/>
    <w:multiLevelType w:val="hybridMultilevel"/>
    <w:tmpl w:val="EBB41B86"/>
    <w:lvl w:ilvl="0" w:tplc="6440896C">
      <w:start w:val="2"/>
      <w:numFmt w:val="decimal"/>
      <w:lvlText w:val="%1."/>
      <w:lvlJc w:val="left"/>
      <w:pPr>
        <w:ind w:left="987" w:hanging="420"/>
      </w:pPr>
      <w:rPr>
        <w:rFonts w:hint="eastAsia"/>
      </w:rPr>
    </w:lvl>
    <w:lvl w:ilvl="1" w:tplc="461638E6">
      <w:start w:val="1"/>
      <w:numFmt w:val="lowerLetter"/>
      <w:lvlText w:val="%2)"/>
      <w:lvlJc w:val="left"/>
      <w:pPr>
        <w:ind w:left="1407" w:hanging="420"/>
      </w:pPr>
      <w:rPr>
        <w:rFonts w:ascii="Calibri" w:hAnsi="Calibri" w:hint="default"/>
        <w:sz w:val="24"/>
        <w:szCs w:val="24"/>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6" w15:restartNumberingAfterBreak="0">
    <w:nsid w:val="4CEA0234"/>
    <w:multiLevelType w:val="hybridMultilevel"/>
    <w:tmpl w:val="DB5843BA"/>
    <w:lvl w:ilvl="0" w:tplc="5C1E47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263E19"/>
    <w:multiLevelType w:val="hybridMultilevel"/>
    <w:tmpl w:val="C7163828"/>
    <w:lvl w:ilvl="0" w:tplc="7F96F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2AA0994"/>
    <w:multiLevelType w:val="hybridMultilevel"/>
    <w:tmpl w:val="436873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4B32D96"/>
    <w:multiLevelType w:val="multilevel"/>
    <w:tmpl w:val="3D5E8E0E"/>
    <w:lvl w:ilvl="0">
      <w:start w:val="1"/>
      <w:numFmt w:val="decimal"/>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15:restartNumberingAfterBreak="0">
    <w:nsid w:val="55137DF0"/>
    <w:multiLevelType w:val="multilevel"/>
    <w:tmpl w:val="01B860F2"/>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1" w15:restartNumberingAfterBreak="0">
    <w:nsid w:val="5A18268E"/>
    <w:multiLevelType w:val="multilevel"/>
    <w:tmpl w:val="5A18268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5AD13EA5"/>
    <w:multiLevelType w:val="multilevel"/>
    <w:tmpl w:val="5AD13EA5"/>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asciiTheme="minorEastAsia" w:eastAsiaTheme="minorEastAsia" w:hAnsiTheme="minorEastAsia"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3" w15:restartNumberingAfterBreak="0">
    <w:nsid w:val="5B133EE2"/>
    <w:multiLevelType w:val="hybridMultilevel"/>
    <w:tmpl w:val="5ED21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5B616258"/>
    <w:multiLevelType w:val="hybridMultilevel"/>
    <w:tmpl w:val="321E2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60C6515B"/>
    <w:multiLevelType w:val="hybridMultilevel"/>
    <w:tmpl w:val="C5642B4C"/>
    <w:lvl w:ilvl="0" w:tplc="04090019">
      <w:start w:val="1"/>
      <w:numFmt w:val="lowerLetter"/>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46" w15:restartNumberingAfterBreak="0">
    <w:nsid w:val="614A0DE1"/>
    <w:multiLevelType w:val="hybridMultilevel"/>
    <w:tmpl w:val="676C121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68556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8" w15:restartNumberingAfterBreak="0">
    <w:nsid w:val="6A3F47D7"/>
    <w:multiLevelType w:val="hybridMultilevel"/>
    <w:tmpl w:val="A8568B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B0037D2"/>
    <w:multiLevelType w:val="hybridMultilevel"/>
    <w:tmpl w:val="417218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C913891"/>
    <w:multiLevelType w:val="multilevel"/>
    <w:tmpl w:val="562EBAFC"/>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1" w15:restartNumberingAfterBreak="0">
    <w:nsid w:val="71EE0C38"/>
    <w:multiLevelType w:val="hybridMultilevel"/>
    <w:tmpl w:val="CC602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7170192"/>
    <w:multiLevelType w:val="hybridMultilevel"/>
    <w:tmpl w:val="B3F2FC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7B594C3B"/>
    <w:multiLevelType w:val="hybridMultilevel"/>
    <w:tmpl w:val="823217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48"/>
  </w:num>
  <w:num w:numId="3">
    <w:abstractNumId w:val="30"/>
  </w:num>
  <w:num w:numId="4">
    <w:abstractNumId w:val="27"/>
  </w:num>
  <w:num w:numId="5">
    <w:abstractNumId w:val="52"/>
  </w:num>
  <w:num w:numId="6">
    <w:abstractNumId w:val="44"/>
  </w:num>
  <w:num w:numId="7">
    <w:abstractNumId w:val="22"/>
  </w:num>
  <w:num w:numId="8">
    <w:abstractNumId w:val="38"/>
  </w:num>
  <w:num w:numId="9">
    <w:abstractNumId w:val="46"/>
  </w:num>
  <w:num w:numId="10">
    <w:abstractNumId w:val="15"/>
  </w:num>
  <w:num w:numId="11">
    <w:abstractNumId w:val="13"/>
  </w:num>
  <w:num w:numId="12">
    <w:abstractNumId w:val="49"/>
  </w:num>
  <w:num w:numId="13">
    <w:abstractNumId w:val="12"/>
  </w:num>
  <w:num w:numId="14">
    <w:abstractNumId w:val="51"/>
  </w:num>
  <w:num w:numId="15">
    <w:abstractNumId w:val="43"/>
  </w:num>
  <w:num w:numId="16">
    <w:abstractNumId w:val="53"/>
  </w:num>
  <w:num w:numId="17">
    <w:abstractNumId w:val="28"/>
  </w:num>
  <w:num w:numId="18">
    <w:abstractNumId w:val="4"/>
  </w:num>
  <w:num w:numId="19">
    <w:abstractNumId w:val="0"/>
  </w:num>
  <w:num w:numId="20">
    <w:abstractNumId w:val="1"/>
  </w:num>
  <w:num w:numId="21">
    <w:abstractNumId w:val="5"/>
  </w:num>
  <w:num w:numId="22">
    <w:abstractNumId w:val="6"/>
  </w:num>
  <w:num w:numId="23">
    <w:abstractNumId w:val="3"/>
  </w:num>
  <w:num w:numId="24">
    <w:abstractNumId w:val="7"/>
  </w:num>
  <w:num w:numId="25">
    <w:abstractNumId w:val="2"/>
  </w:num>
  <w:num w:numId="26">
    <w:abstractNumId w:val="18"/>
  </w:num>
  <w:num w:numId="27">
    <w:abstractNumId w:val="39"/>
  </w:num>
  <w:num w:numId="28">
    <w:abstractNumId w:val="35"/>
  </w:num>
  <w:num w:numId="29">
    <w:abstractNumId w:val="11"/>
    <w:lvlOverride w:ilvl="0">
      <w:lvl w:ilvl="0">
        <w:start w:val="1"/>
        <w:numFmt w:val="decimal"/>
        <w:lvlText w:val="%1)"/>
        <w:lvlJc w:val="left"/>
        <w:pPr>
          <w:tabs>
            <w:tab w:val="num" w:pos="420"/>
          </w:tabs>
          <w:ind w:left="420" w:hanging="420"/>
        </w:pPr>
        <w:rPr>
          <w:rFonts w:hint="default"/>
        </w:rPr>
      </w:lvl>
    </w:lvlOverride>
    <w:lvlOverride w:ilvl="1">
      <w:lvl w:ilvl="1">
        <w:start w:val="1"/>
        <w:numFmt w:val="lowerLetter"/>
        <w:lvlText w:val="%2)"/>
        <w:lvlJc w:val="left"/>
        <w:pPr>
          <w:tabs>
            <w:tab w:val="num" w:pos="840"/>
          </w:tabs>
          <w:ind w:left="840" w:hanging="273"/>
        </w:pPr>
        <w:rPr>
          <w:rFonts w:hint="eastAsia"/>
        </w:rPr>
      </w:lvl>
    </w:lvlOverride>
    <w:lvlOverride w:ilvl="2">
      <w:lvl w:ilvl="2">
        <w:start w:val="1"/>
        <w:numFmt w:val="lowerRoman"/>
        <w:lvlText w:val="%3."/>
        <w:lvlJc w:val="right"/>
        <w:pPr>
          <w:tabs>
            <w:tab w:val="num" w:pos="1260"/>
          </w:tabs>
          <w:ind w:left="1260" w:hanging="420"/>
        </w:pPr>
        <w:rPr>
          <w:rFonts w:hint="eastAsia"/>
        </w:rPr>
      </w:lvl>
    </w:lvlOverride>
    <w:lvlOverride w:ilvl="3">
      <w:lvl w:ilvl="3">
        <w:start w:val="1"/>
        <w:numFmt w:val="decimal"/>
        <w:lvlText w:val="%4."/>
        <w:lvlJc w:val="left"/>
        <w:pPr>
          <w:tabs>
            <w:tab w:val="num" w:pos="1680"/>
          </w:tabs>
          <w:ind w:left="1680" w:hanging="420"/>
        </w:pPr>
        <w:rPr>
          <w:rFonts w:hint="eastAsia"/>
        </w:rPr>
      </w:lvl>
    </w:lvlOverride>
    <w:lvlOverride w:ilvl="4">
      <w:lvl w:ilvl="4">
        <w:start w:val="1"/>
        <w:numFmt w:val="lowerLetter"/>
        <w:lvlText w:val="%5)"/>
        <w:lvlJc w:val="left"/>
        <w:pPr>
          <w:tabs>
            <w:tab w:val="num" w:pos="2100"/>
          </w:tabs>
          <w:ind w:left="2100" w:hanging="420"/>
        </w:pPr>
        <w:rPr>
          <w:rFonts w:hint="eastAsia"/>
        </w:rPr>
      </w:lvl>
    </w:lvlOverride>
    <w:lvlOverride w:ilvl="5">
      <w:lvl w:ilvl="5">
        <w:start w:val="1"/>
        <w:numFmt w:val="lowerRoman"/>
        <w:lvlText w:val="%6."/>
        <w:lvlJc w:val="right"/>
        <w:pPr>
          <w:tabs>
            <w:tab w:val="num" w:pos="2520"/>
          </w:tabs>
          <w:ind w:left="2520" w:hanging="420"/>
        </w:pPr>
        <w:rPr>
          <w:rFonts w:hint="eastAsia"/>
        </w:rPr>
      </w:lvl>
    </w:lvlOverride>
    <w:lvlOverride w:ilvl="6">
      <w:lvl w:ilvl="6">
        <w:start w:val="1"/>
        <w:numFmt w:val="decimal"/>
        <w:lvlText w:val="%7."/>
        <w:lvlJc w:val="left"/>
        <w:pPr>
          <w:tabs>
            <w:tab w:val="num" w:pos="2940"/>
          </w:tabs>
          <w:ind w:left="2940" w:hanging="420"/>
        </w:pPr>
        <w:rPr>
          <w:rFonts w:hint="eastAsia"/>
        </w:rPr>
      </w:lvl>
    </w:lvlOverride>
    <w:lvlOverride w:ilvl="7">
      <w:lvl w:ilvl="7">
        <w:start w:val="1"/>
        <w:numFmt w:val="lowerLetter"/>
        <w:lvlText w:val="%8)"/>
        <w:lvlJc w:val="left"/>
        <w:pPr>
          <w:tabs>
            <w:tab w:val="num" w:pos="3360"/>
          </w:tabs>
          <w:ind w:left="3360" w:hanging="420"/>
        </w:pPr>
        <w:rPr>
          <w:rFonts w:hint="eastAsia"/>
        </w:rPr>
      </w:lvl>
    </w:lvlOverride>
    <w:lvlOverride w:ilvl="8">
      <w:lvl w:ilvl="8">
        <w:start w:val="1"/>
        <w:numFmt w:val="lowerRoman"/>
        <w:lvlText w:val="%9."/>
        <w:lvlJc w:val="right"/>
        <w:pPr>
          <w:tabs>
            <w:tab w:val="num" w:pos="3780"/>
          </w:tabs>
          <w:ind w:left="3780" w:hanging="420"/>
        </w:pPr>
        <w:rPr>
          <w:rFonts w:hint="eastAsia"/>
        </w:rPr>
      </w:lvl>
    </w:lvlOverride>
  </w:num>
  <w:num w:numId="30">
    <w:abstractNumId w:val="20"/>
  </w:num>
  <w:num w:numId="31">
    <w:abstractNumId w:val="29"/>
  </w:num>
  <w:num w:numId="32">
    <w:abstractNumId w:val="24"/>
  </w:num>
  <w:num w:numId="33">
    <w:abstractNumId w:val="23"/>
  </w:num>
  <w:num w:numId="34">
    <w:abstractNumId w:val="50"/>
  </w:num>
  <w:num w:numId="35">
    <w:abstractNumId w:val="8"/>
  </w:num>
  <w:num w:numId="36">
    <w:abstractNumId w:val="16"/>
  </w:num>
  <w:num w:numId="37">
    <w:abstractNumId w:val="25"/>
  </w:num>
  <w:num w:numId="38">
    <w:abstractNumId w:val="14"/>
  </w:num>
  <w:num w:numId="39">
    <w:abstractNumId w:val="10"/>
  </w:num>
  <w:num w:numId="40">
    <w:abstractNumId w:val="19"/>
  </w:num>
  <w:num w:numId="41">
    <w:abstractNumId w:val="26"/>
  </w:num>
  <w:num w:numId="42">
    <w:abstractNumId w:val="34"/>
  </w:num>
  <w:num w:numId="43">
    <w:abstractNumId w:val="31"/>
  </w:num>
  <w:num w:numId="44">
    <w:abstractNumId w:val="33"/>
  </w:num>
  <w:num w:numId="45">
    <w:abstractNumId w:val="45"/>
  </w:num>
  <w:num w:numId="46">
    <w:abstractNumId w:val="9"/>
  </w:num>
  <w:num w:numId="47">
    <w:abstractNumId w:val="40"/>
  </w:num>
  <w:num w:numId="48">
    <w:abstractNumId w:val="37"/>
  </w:num>
  <w:num w:numId="49">
    <w:abstractNumId w:val="32"/>
  </w:num>
  <w:num w:numId="50">
    <w:abstractNumId w:val="36"/>
  </w:num>
  <w:num w:numId="51">
    <w:abstractNumId w:val="21"/>
  </w:num>
  <w:num w:numId="52">
    <w:abstractNumId w:val="41"/>
  </w:num>
  <w:num w:numId="53">
    <w:abstractNumId w:val="42"/>
  </w:num>
  <w:num w:numId="54">
    <w:abstractNumId w:val="47"/>
  </w:num>
  <w:num w:numId="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71A"/>
    <w:rsid w:val="00003EF8"/>
    <w:rsid w:val="0000681D"/>
    <w:rsid w:val="00006C74"/>
    <w:rsid w:val="000122CC"/>
    <w:rsid w:val="0001305F"/>
    <w:rsid w:val="00013AF9"/>
    <w:rsid w:val="00014F68"/>
    <w:rsid w:val="00014FAF"/>
    <w:rsid w:val="00016A2D"/>
    <w:rsid w:val="00016D7E"/>
    <w:rsid w:val="00020DEE"/>
    <w:rsid w:val="0002132D"/>
    <w:rsid w:val="0002251F"/>
    <w:rsid w:val="000227B7"/>
    <w:rsid w:val="00025160"/>
    <w:rsid w:val="00027F73"/>
    <w:rsid w:val="00030C8A"/>
    <w:rsid w:val="000310AE"/>
    <w:rsid w:val="000362BC"/>
    <w:rsid w:val="0003636E"/>
    <w:rsid w:val="0004103F"/>
    <w:rsid w:val="00041A37"/>
    <w:rsid w:val="000431AE"/>
    <w:rsid w:val="00044251"/>
    <w:rsid w:val="0004455E"/>
    <w:rsid w:val="00047CFE"/>
    <w:rsid w:val="0005221F"/>
    <w:rsid w:val="00052E0F"/>
    <w:rsid w:val="00054358"/>
    <w:rsid w:val="00060340"/>
    <w:rsid w:val="000603A8"/>
    <w:rsid w:val="0006246A"/>
    <w:rsid w:val="00063C1C"/>
    <w:rsid w:val="00064FA1"/>
    <w:rsid w:val="0006602A"/>
    <w:rsid w:val="00070574"/>
    <w:rsid w:val="00072D86"/>
    <w:rsid w:val="000747AB"/>
    <w:rsid w:val="00080D99"/>
    <w:rsid w:val="00081EA6"/>
    <w:rsid w:val="00083400"/>
    <w:rsid w:val="00085C08"/>
    <w:rsid w:val="000860DA"/>
    <w:rsid w:val="00090360"/>
    <w:rsid w:val="00090503"/>
    <w:rsid w:val="00091363"/>
    <w:rsid w:val="0009363D"/>
    <w:rsid w:val="00093DB5"/>
    <w:rsid w:val="00095768"/>
    <w:rsid w:val="000A1898"/>
    <w:rsid w:val="000A4237"/>
    <w:rsid w:val="000A4D4C"/>
    <w:rsid w:val="000A5B0D"/>
    <w:rsid w:val="000A7A7C"/>
    <w:rsid w:val="000B412C"/>
    <w:rsid w:val="000B45BB"/>
    <w:rsid w:val="000B70DB"/>
    <w:rsid w:val="000C074F"/>
    <w:rsid w:val="000C12DF"/>
    <w:rsid w:val="000C449A"/>
    <w:rsid w:val="000D5326"/>
    <w:rsid w:val="000D5B3C"/>
    <w:rsid w:val="000D7F13"/>
    <w:rsid w:val="000E1D87"/>
    <w:rsid w:val="000E1DCA"/>
    <w:rsid w:val="000E1FE3"/>
    <w:rsid w:val="000E212A"/>
    <w:rsid w:val="000E25F1"/>
    <w:rsid w:val="000E3355"/>
    <w:rsid w:val="000E7BC3"/>
    <w:rsid w:val="000F2F3D"/>
    <w:rsid w:val="000F3AFB"/>
    <w:rsid w:val="000F76D7"/>
    <w:rsid w:val="00102C78"/>
    <w:rsid w:val="0010324E"/>
    <w:rsid w:val="001045A1"/>
    <w:rsid w:val="0010613D"/>
    <w:rsid w:val="00106C16"/>
    <w:rsid w:val="001106C1"/>
    <w:rsid w:val="001148AF"/>
    <w:rsid w:val="00120151"/>
    <w:rsid w:val="00121F7C"/>
    <w:rsid w:val="0012407F"/>
    <w:rsid w:val="00125E38"/>
    <w:rsid w:val="0012647E"/>
    <w:rsid w:val="00126E75"/>
    <w:rsid w:val="00127562"/>
    <w:rsid w:val="00131A8D"/>
    <w:rsid w:val="001320AE"/>
    <w:rsid w:val="00133EF5"/>
    <w:rsid w:val="00135597"/>
    <w:rsid w:val="00135DB3"/>
    <w:rsid w:val="00137F77"/>
    <w:rsid w:val="0014059E"/>
    <w:rsid w:val="0015154E"/>
    <w:rsid w:val="00151E53"/>
    <w:rsid w:val="00152031"/>
    <w:rsid w:val="00154633"/>
    <w:rsid w:val="00155C0F"/>
    <w:rsid w:val="0015786C"/>
    <w:rsid w:val="00162383"/>
    <w:rsid w:val="00162B99"/>
    <w:rsid w:val="00162BDC"/>
    <w:rsid w:val="00163897"/>
    <w:rsid w:val="00165290"/>
    <w:rsid w:val="00165E75"/>
    <w:rsid w:val="0016704E"/>
    <w:rsid w:val="00167E01"/>
    <w:rsid w:val="00170B13"/>
    <w:rsid w:val="00171629"/>
    <w:rsid w:val="00171BDA"/>
    <w:rsid w:val="0017267B"/>
    <w:rsid w:val="001726E1"/>
    <w:rsid w:val="00174264"/>
    <w:rsid w:val="001745F9"/>
    <w:rsid w:val="0017556E"/>
    <w:rsid w:val="001763A2"/>
    <w:rsid w:val="001763B5"/>
    <w:rsid w:val="00176502"/>
    <w:rsid w:val="00180904"/>
    <w:rsid w:val="0018111A"/>
    <w:rsid w:val="0018150F"/>
    <w:rsid w:val="001844B4"/>
    <w:rsid w:val="001851A9"/>
    <w:rsid w:val="00185F45"/>
    <w:rsid w:val="00186D4C"/>
    <w:rsid w:val="00186F70"/>
    <w:rsid w:val="00193976"/>
    <w:rsid w:val="00193E04"/>
    <w:rsid w:val="001A19BE"/>
    <w:rsid w:val="001A45FC"/>
    <w:rsid w:val="001B1E4A"/>
    <w:rsid w:val="001B33AF"/>
    <w:rsid w:val="001B3920"/>
    <w:rsid w:val="001B3D41"/>
    <w:rsid w:val="001B7B12"/>
    <w:rsid w:val="001C7452"/>
    <w:rsid w:val="001D244A"/>
    <w:rsid w:val="001D3E2E"/>
    <w:rsid w:val="001D4238"/>
    <w:rsid w:val="001D46F7"/>
    <w:rsid w:val="001D5298"/>
    <w:rsid w:val="001D7F4B"/>
    <w:rsid w:val="001E01E3"/>
    <w:rsid w:val="001E3506"/>
    <w:rsid w:val="001E7933"/>
    <w:rsid w:val="001F1B97"/>
    <w:rsid w:val="001F1DED"/>
    <w:rsid w:val="001F24AD"/>
    <w:rsid w:val="001F30A8"/>
    <w:rsid w:val="001F3129"/>
    <w:rsid w:val="001F4733"/>
    <w:rsid w:val="001F54BD"/>
    <w:rsid w:val="001F666F"/>
    <w:rsid w:val="001F7C02"/>
    <w:rsid w:val="00201CD4"/>
    <w:rsid w:val="0020432B"/>
    <w:rsid w:val="00204F13"/>
    <w:rsid w:val="00207CDF"/>
    <w:rsid w:val="00207FC8"/>
    <w:rsid w:val="00210201"/>
    <w:rsid w:val="00210897"/>
    <w:rsid w:val="00211915"/>
    <w:rsid w:val="0021310B"/>
    <w:rsid w:val="0021327D"/>
    <w:rsid w:val="00213E21"/>
    <w:rsid w:val="00215170"/>
    <w:rsid w:val="0022769A"/>
    <w:rsid w:val="00227902"/>
    <w:rsid w:val="00231ED2"/>
    <w:rsid w:val="00232F77"/>
    <w:rsid w:val="0023401D"/>
    <w:rsid w:val="00235F30"/>
    <w:rsid w:val="00244DDF"/>
    <w:rsid w:val="0024569A"/>
    <w:rsid w:val="00246D94"/>
    <w:rsid w:val="00252C31"/>
    <w:rsid w:val="00253F55"/>
    <w:rsid w:val="00256E6B"/>
    <w:rsid w:val="00257D87"/>
    <w:rsid w:val="00257F55"/>
    <w:rsid w:val="002603DA"/>
    <w:rsid w:val="00260516"/>
    <w:rsid w:val="002645B5"/>
    <w:rsid w:val="00266376"/>
    <w:rsid w:val="0026710B"/>
    <w:rsid w:val="00267533"/>
    <w:rsid w:val="0027449C"/>
    <w:rsid w:val="002751E2"/>
    <w:rsid w:val="002767FD"/>
    <w:rsid w:val="00277F22"/>
    <w:rsid w:val="0028126A"/>
    <w:rsid w:val="00282727"/>
    <w:rsid w:val="00282D1D"/>
    <w:rsid w:val="00283C35"/>
    <w:rsid w:val="00296AF6"/>
    <w:rsid w:val="002A0E91"/>
    <w:rsid w:val="002A4644"/>
    <w:rsid w:val="002A4993"/>
    <w:rsid w:val="002A5115"/>
    <w:rsid w:val="002A6408"/>
    <w:rsid w:val="002A6D2F"/>
    <w:rsid w:val="002B01AA"/>
    <w:rsid w:val="002B5E12"/>
    <w:rsid w:val="002C137D"/>
    <w:rsid w:val="002C3D94"/>
    <w:rsid w:val="002C70A4"/>
    <w:rsid w:val="002C733A"/>
    <w:rsid w:val="002D0BA8"/>
    <w:rsid w:val="002D2B07"/>
    <w:rsid w:val="002D2D88"/>
    <w:rsid w:val="002D5D26"/>
    <w:rsid w:val="002E0FF5"/>
    <w:rsid w:val="002E1824"/>
    <w:rsid w:val="002E184A"/>
    <w:rsid w:val="002E1D9C"/>
    <w:rsid w:val="002E7697"/>
    <w:rsid w:val="002F2543"/>
    <w:rsid w:val="002F764D"/>
    <w:rsid w:val="00301DF0"/>
    <w:rsid w:val="00302B9B"/>
    <w:rsid w:val="00302D30"/>
    <w:rsid w:val="00310280"/>
    <w:rsid w:val="003118D3"/>
    <w:rsid w:val="00311F83"/>
    <w:rsid w:val="00312B19"/>
    <w:rsid w:val="00313199"/>
    <w:rsid w:val="00313B90"/>
    <w:rsid w:val="00313C69"/>
    <w:rsid w:val="003149AA"/>
    <w:rsid w:val="00314EF5"/>
    <w:rsid w:val="00316461"/>
    <w:rsid w:val="003169BA"/>
    <w:rsid w:val="00317C85"/>
    <w:rsid w:val="003203D7"/>
    <w:rsid w:val="003233E0"/>
    <w:rsid w:val="003267B7"/>
    <w:rsid w:val="00326C60"/>
    <w:rsid w:val="003272F5"/>
    <w:rsid w:val="00331612"/>
    <w:rsid w:val="00332442"/>
    <w:rsid w:val="0033625D"/>
    <w:rsid w:val="00342580"/>
    <w:rsid w:val="0034347E"/>
    <w:rsid w:val="00347711"/>
    <w:rsid w:val="00350B86"/>
    <w:rsid w:val="00352172"/>
    <w:rsid w:val="00357669"/>
    <w:rsid w:val="003578AB"/>
    <w:rsid w:val="0036735B"/>
    <w:rsid w:val="0037047E"/>
    <w:rsid w:val="003710B4"/>
    <w:rsid w:val="00373CC4"/>
    <w:rsid w:val="00385521"/>
    <w:rsid w:val="00385C38"/>
    <w:rsid w:val="003905F9"/>
    <w:rsid w:val="00390FA7"/>
    <w:rsid w:val="00391471"/>
    <w:rsid w:val="003918D4"/>
    <w:rsid w:val="00392497"/>
    <w:rsid w:val="003950F2"/>
    <w:rsid w:val="00395245"/>
    <w:rsid w:val="00395BDF"/>
    <w:rsid w:val="00396052"/>
    <w:rsid w:val="003A01D5"/>
    <w:rsid w:val="003A224E"/>
    <w:rsid w:val="003A23AC"/>
    <w:rsid w:val="003A39C3"/>
    <w:rsid w:val="003B01A5"/>
    <w:rsid w:val="003B0518"/>
    <w:rsid w:val="003B14B6"/>
    <w:rsid w:val="003B5E9A"/>
    <w:rsid w:val="003D2441"/>
    <w:rsid w:val="003D3375"/>
    <w:rsid w:val="003D3412"/>
    <w:rsid w:val="003D60E2"/>
    <w:rsid w:val="003D77F8"/>
    <w:rsid w:val="003D7C59"/>
    <w:rsid w:val="003E0B52"/>
    <w:rsid w:val="003E7D2F"/>
    <w:rsid w:val="003F3886"/>
    <w:rsid w:val="003F6088"/>
    <w:rsid w:val="003F67CD"/>
    <w:rsid w:val="00403E82"/>
    <w:rsid w:val="004067A5"/>
    <w:rsid w:val="004077E8"/>
    <w:rsid w:val="004127CB"/>
    <w:rsid w:val="00413642"/>
    <w:rsid w:val="00414361"/>
    <w:rsid w:val="00423D58"/>
    <w:rsid w:val="004245EB"/>
    <w:rsid w:val="004256DB"/>
    <w:rsid w:val="004259C2"/>
    <w:rsid w:val="004273F7"/>
    <w:rsid w:val="004277BD"/>
    <w:rsid w:val="00431EFA"/>
    <w:rsid w:val="004327EC"/>
    <w:rsid w:val="004332B1"/>
    <w:rsid w:val="0043345D"/>
    <w:rsid w:val="004404F2"/>
    <w:rsid w:val="00442F44"/>
    <w:rsid w:val="004430BB"/>
    <w:rsid w:val="00445A0E"/>
    <w:rsid w:val="00445EC8"/>
    <w:rsid w:val="004479F1"/>
    <w:rsid w:val="0045058A"/>
    <w:rsid w:val="00450D5D"/>
    <w:rsid w:val="0045598D"/>
    <w:rsid w:val="00455D39"/>
    <w:rsid w:val="00456FF3"/>
    <w:rsid w:val="004604A6"/>
    <w:rsid w:val="00463ACA"/>
    <w:rsid w:val="0046425E"/>
    <w:rsid w:val="00464473"/>
    <w:rsid w:val="00466301"/>
    <w:rsid w:val="00473394"/>
    <w:rsid w:val="004747BF"/>
    <w:rsid w:val="0047677C"/>
    <w:rsid w:val="004807AE"/>
    <w:rsid w:val="00481534"/>
    <w:rsid w:val="00490670"/>
    <w:rsid w:val="004910C7"/>
    <w:rsid w:val="00491C6D"/>
    <w:rsid w:val="00495F12"/>
    <w:rsid w:val="0049630F"/>
    <w:rsid w:val="00496767"/>
    <w:rsid w:val="004A0283"/>
    <w:rsid w:val="004A15DA"/>
    <w:rsid w:val="004A4175"/>
    <w:rsid w:val="004A7B19"/>
    <w:rsid w:val="004B5A95"/>
    <w:rsid w:val="004C094A"/>
    <w:rsid w:val="004C504C"/>
    <w:rsid w:val="004C5749"/>
    <w:rsid w:val="004C593C"/>
    <w:rsid w:val="004C623D"/>
    <w:rsid w:val="004C6326"/>
    <w:rsid w:val="004C6D81"/>
    <w:rsid w:val="004C6FBE"/>
    <w:rsid w:val="004D0882"/>
    <w:rsid w:val="004D244A"/>
    <w:rsid w:val="004D3B30"/>
    <w:rsid w:val="004D5449"/>
    <w:rsid w:val="004D61F4"/>
    <w:rsid w:val="004E03B6"/>
    <w:rsid w:val="004E1418"/>
    <w:rsid w:val="004E1421"/>
    <w:rsid w:val="004E1FF8"/>
    <w:rsid w:val="004E2887"/>
    <w:rsid w:val="004F01D9"/>
    <w:rsid w:val="004F0E17"/>
    <w:rsid w:val="004F3936"/>
    <w:rsid w:val="004F4A5D"/>
    <w:rsid w:val="00500663"/>
    <w:rsid w:val="00504280"/>
    <w:rsid w:val="00504F89"/>
    <w:rsid w:val="005056F7"/>
    <w:rsid w:val="0050684B"/>
    <w:rsid w:val="00510C91"/>
    <w:rsid w:val="005125E3"/>
    <w:rsid w:val="005127CF"/>
    <w:rsid w:val="00512C7D"/>
    <w:rsid w:val="00513141"/>
    <w:rsid w:val="00513A62"/>
    <w:rsid w:val="00516D15"/>
    <w:rsid w:val="00517CED"/>
    <w:rsid w:val="00520EDE"/>
    <w:rsid w:val="00522E8D"/>
    <w:rsid w:val="005231EF"/>
    <w:rsid w:val="00526450"/>
    <w:rsid w:val="0052678D"/>
    <w:rsid w:val="0052790C"/>
    <w:rsid w:val="00530925"/>
    <w:rsid w:val="00531AB3"/>
    <w:rsid w:val="00531B78"/>
    <w:rsid w:val="005362FA"/>
    <w:rsid w:val="00536782"/>
    <w:rsid w:val="00537DC8"/>
    <w:rsid w:val="00543E62"/>
    <w:rsid w:val="00545075"/>
    <w:rsid w:val="00545ADD"/>
    <w:rsid w:val="00546FA0"/>
    <w:rsid w:val="005559FC"/>
    <w:rsid w:val="00560681"/>
    <w:rsid w:val="00565EA5"/>
    <w:rsid w:val="0056692B"/>
    <w:rsid w:val="00567107"/>
    <w:rsid w:val="005673CB"/>
    <w:rsid w:val="00577738"/>
    <w:rsid w:val="0058019E"/>
    <w:rsid w:val="00583699"/>
    <w:rsid w:val="005837B1"/>
    <w:rsid w:val="00590E0F"/>
    <w:rsid w:val="00591789"/>
    <w:rsid w:val="00596806"/>
    <w:rsid w:val="005A0046"/>
    <w:rsid w:val="005A06F0"/>
    <w:rsid w:val="005A1C9B"/>
    <w:rsid w:val="005A48BD"/>
    <w:rsid w:val="005A51C8"/>
    <w:rsid w:val="005B32AE"/>
    <w:rsid w:val="005B4733"/>
    <w:rsid w:val="005B5040"/>
    <w:rsid w:val="005B602D"/>
    <w:rsid w:val="005C15C7"/>
    <w:rsid w:val="005C202F"/>
    <w:rsid w:val="005C2E05"/>
    <w:rsid w:val="005C3ABF"/>
    <w:rsid w:val="005C3EC5"/>
    <w:rsid w:val="005C4480"/>
    <w:rsid w:val="005D403F"/>
    <w:rsid w:val="005D621F"/>
    <w:rsid w:val="005E210B"/>
    <w:rsid w:val="005E4F60"/>
    <w:rsid w:val="005E6796"/>
    <w:rsid w:val="005F08EC"/>
    <w:rsid w:val="005F0F60"/>
    <w:rsid w:val="005F46F6"/>
    <w:rsid w:val="005F7AF3"/>
    <w:rsid w:val="0060190A"/>
    <w:rsid w:val="0060332C"/>
    <w:rsid w:val="00603B7D"/>
    <w:rsid w:val="00604344"/>
    <w:rsid w:val="00604F88"/>
    <w:rsid w:val="00606430"/>
    <w:rsid w:val="00607D76"/>
    <w:rsid w:val="0061140A"/>
    <w:rsid w:val="00611F7D"/>
    <w:rsid w:val="00612513"/>
    <w:rsid w:val="00612AEA"/>
    <w:rsid w:val="00612EDF"/>
    <w:rsid w:val="00613132"/>
    <w:rsid w:val="00613C8B"/>
    <w:rsid w:val="006172B5"/>
    <w:rsid w:val="00617619"/>
    <w:rsid w:val="006242A2"/>
    <w:rsid w:val="006257F7"/>
    <w:rsid w:val="00625B86"/>
    <w:rsid w:val="00626248"/>
    <w:rsid w:val="006267B6"/>
    <w:rsid w:val="00630430"/>
    <w:rsid w:val="00632426"/>
    <w:rsid w:val="00632466"/>
    <w:rsid w:val="0063261C"/>
    <w:rsid w:val="006329ED"/>
    <w:rsid w:val="0063374E"/>
    <w:rsid w:val="006367B4"/>
    <w:rsid w:val="0063763B"/>
    <w:rsid w:val="0063782D"/>
    <w:rsid w:val="006406A2"/>
    <w:rsid w:val="00641993"/>
    <w:rsid w:val="006435A6"/>
    <w:rsid w:val="00644F0D"/>
    <w:rsid w:val="0064601F"/>
    <w:rsid w:val="0065052B"/>
    <w:rsid w:val="00652893"/>
    <w:rsid w:val="00652A2D"/>
    <w:rsid w:val="00652E60"/>
    <w:rsid w:val="00653A00"/>
    <w:rsid w:val="00657068"/>
    <w:rsid w:val="00665FE7"/>
    <w:rsid w:val="006704F5"/>
    <w:rsid w:val="006728B4"/>
    <w:rsid w:val="00674307"/>
    <w:rsid w:val="00680682"/>
    <w:rsid w:val="00680E3A"/>
    <w:rsid w:val="006818A8"/>
    <w:rsid w:val="00681F9F"/>
    <w:rsid w:val="00682252"/>
    <w:rsid w:val="006829E6"/>
    <w:rsid w:val="006829F8"/>
    <w:rsid w:val="0068317E"/>
    <w:rsid w:val="00685DB9"/>
    <w:rsid w:val="006868BC"/>
    <w:rsid w:val="00687100"/>
    <w:rsid w:val="006920A8"/>
    <w:rsid w:val="006920B6"/>
    <w:rsid w:val="00692906"/>
    <w:rsid w:val="006964F7"/>
    <w:rsid w:val="006A1BE1"/>
    <w:rsid w:val="006A2138"/>
    <w:rsid w:val="006A2B29"/>
    <w:rsid w:val="006A68BE"/>
    <w:rsid w:val="006A6CF4"/>
    <w:rsid w:val="006A7505"/>
    <w:rsid w:val="006B1D42"/>
    <w:rsid w:val="006B5254"/>
    <w:rsid w:val="006B6174"/>
    <w:rsid w:val="006B66A2"/>
    <w:rsid w:val="006C1FE3"/>
    <w:rsid w:val="006C52C6"/>
    <w:rsid w:val="006C54AC"/>
    <w:rsid w:val="006C7B01"/>
    <w:rsid w:val="006D2386"/>
    <w:rsid w:val="006D33CE"/>
    <w:rsid w:val="006D7AA0"/>
    <w:rsid w:val="006E0521"/>
    <w:rsid w:val="006E3155"/>
    <w:rsid w:val="006E3646"/>
    <w:rsid w:val="006E3C54"/>
    <w:rsid w:val="006E683C"/>
    <w:rsid w:val="006F3676"/>
    <w:rsid w:val="006F500D"/>
    <w:rsid w:val="006F559D"/>
    <w:rsid w:val="006F65DF"/>
    <w:rsid w:val="007010B2"/>
    <w:rsid w:val="00706F8D"/>
    <w:rsid w:val="0071065F"/>
    <w:rsid w:val="007112A1"/>
    <w:rsid w:val="00711B4C"/>
    <w:rsid w:val="00712AC3"/>
    <w:rsid w:val="007138DF"/>
    <w:rsid w:val="00715547"/>
    <w:rsid w:val="00720D4F"/>
    <w:rsid w:val="00721353"/>
    <w:rsid w:val="0072252C"/>
    <w:rsid w:val="00723ADC"/>
    <w:rsid w:val="007247B2"/>
    <w:rsid w:val="00727DE6"/>
    <w:rsid w:val="0073148A"/>
    <w:rsid w:val="00732D85"/>
    <w:rsid w:val="0073324E"/>
    <w:rsid w:val="00736B25"/>
    <w:rsid w:val="00741375"/>
    <w:rsid w:val="00744775"/>
    <w:rsid w:val="007602E8"/>
    <w:rsid w:val="00760BD5"/>
    <w:rsid w:val="00762DE4"/>
    <w:rsid w:val="0076500C"/>
    <w:rsid w:val="0076575E"/>
    <w:rsid w:val="00766400"/>
    <w:rsid w:val="00772907"/>
    <w:rsid w:val="0077470C"/>
    <w:rsid w:val="007762E0"/>
    <w:rsid w:val="007800C5"/>
    <w:rsid w:val="007833BE"/>
    <w:rsid w:val="007856DD"/>
    <w:rsid w:val="0078697F"/>
    <w:rsid w:val="007870E8"/>
    <w:rsid w:val="0079142F"/>
    <w:rsid w:val="007922B5"/>
    <w:rsid w:val="00792354"/>
    <w:rsid w:val="007941BE"/>
    <w:rsid w:val="0079524A"/>
    <w:rsid w:val="00796B91"/>
    <w:rsid w:val="007976C9"/>
    <w:rsid w:val="00797931"/>
    <w:rsid w:val="007A086F"/>
    <w:rsid w:val="007A0B92"/>
    <w:rsid w:val="007A2883"/>
    <w:rsid w:val="007A3946"/>
    <w:rsid w:val="007A5E6F"/>
    <w:rsid w:val="007A6E52"/>
    <w:rsid w:val="007A75F6"/>
    <w:rsid w:val="007B10F4"/>
    <w:rsid w:val="007B32B1"/>
    <w:rsid w:val="007B43E6"/>
    <w:rsid w:val="007B6026"/>
    <w:rsid w:val="007B74DC"/>
    <w:rsid w:val="007C0121"/>
    <w:rsid w:val="007C04AE"/>
    <w:rsid w:val="007C12EF"/>
    <w:rsid w:val="007C1709"/>
    <w:rsid w:val="007D0668"/>
    <w:rsid w:val="007D0D67"/>
    <w:rsid w:val="007D17C7"/>
    <w:rsid w:val="007D2FA0"/>
    <w:rsid w:val="007D37E4"/>
    <w:rsid w:val="007D48FC"/>
    <w:rsid w:val="007D671A"/>
    <w:rsid w:val="007D762E"/>
    <w:rsid w:val="007E0342"/>
    <w:rsid w:val="007E1E83"/>
    <w:rsid w:val="007E33FE"/>
    <w:rsid w:val="007E76D9"/>
    <w:rsid w:val="007F0011"/>
    <w:rsid w:val="007F0D3D"/>
    <w:rsid w:val="007F7ECC"/>
    <w:rsid w:val="0080377C"/>
    <w:rsid w:val="00804013"/>
    <w:rsid w:val="00804BE5"/>
    <w:rsid w:val="008058CF"/>
    <w:rsid w:val="008076C3"/>
    <w:rsid w:val="00813EDC"/>
    <w:rsid w:val="0081755F"/>
    <w:rsid w:val="00817EAF"/>
    <w:rsid w:val="008221D2"/>
    <w:rsid w:val="00822609"/>
    <w:rsid w:val="00822AB6"/>
    <w:rsid w:val="0082508D"/>
    <w:rsid w:val="00826A61"/>
    <w:rsid w:val="00826BC2"/>
    <w:rsid w:val="00827DAB"/>
    <w:rsid w:val="00832159"/>
    <w:rsid w:val="008339C8"/>
    <w:rsid w:val="0083585B"/>
    <w:rsid w:val="00845DFC"/>
    <w:rsid w:val="00846D6B"/>
    <w:rsid w:val="00847F66"/>
    <w:rsid w:val="008533D5"/>
    <w:rsid w:val="008578B6"/>
    <w:rsid w:val="008628B4"/>
    <w:rsid w:val="00865953"/>
    <w:rsid w:val="0087052F"/>
    <w:rsid w:val="00870EE0"/>
    <w:rsid w:val="00872D12"/>
    <w:rsid w:val="00872F9D"/>
    <w:rsid w:val="008734ED"/>
    <w:rsid w:val="00874B09"/>
    <w:rsid w:val="00874EF3"/>
    <w:rsid w:val="008807B2"/>
    <w:rsid w:val="00883E78"/>
    <w:rsid w:val="0088714B"/>
    <w:rsid w:val="008916D1"/>
    <w:rsid w:val="00892B37"/>
    <w:rsid w:val="00893D28"/>
    <w:rsid w:val="00896F19"/>
    <w:rsid w:val="008A0725"/>
    <w:rsid w:val="008A1F3B"/>
    <w:rsid w:val="008A35E8"/>
    <w:rsid w:val="008B01B6"/>
    <w:rsid w:val="008B0556"/>
    <w:rsid w:val="008B243B"/>
    <w:rsid w:val="008B265D"/>
    <w:rsid w:val="008B415F"/>
    <w:rsid w:val="008B52A9"/>
    <w:rsid w:val="008B5E16"/>
    <w:rsid w:val="008B6D01"/>
    <w:rsid w:val="008B71DF"/>
    <w:rsid w:val="008C0E0A"/>
    <w:rsid w:val="008C38F8"/>
    <w:rsid w:val="008C655E"/>
    <w:rsid w:val="008C71E0"/>
    <w:rsid w:val="008C7B82"/>
    <w:rsid w:val="008D0172"/>
    <w:rsid w:val="008D223C"/>
    <w:rsid w:val="008D293F"/>
    <w:rsid w:val="008D2A2D"/>
    <w:rsid w:val="008D5012"/>
    <w:rsid w:val="008D5BDE"/>
    <w:rsid w:val="008D65C8"/>
    <w:rsid w:val="008D719F"/>
    <w:rsid w:val="008E066C"/>
    <w:rsid w:val="008E0DE1"/>
    <w:rsid w:val="008E0E22"/>
    <w:rsid w:val="008E29D7"/>
    <w:rsid w:val="008F0CE5"/>
    <w:rsid w:val="008F2969"/>
    <w:rsid w:val="008F344C"/>
    <w:rsid w:val="009016C6"/>
    <w:rsid w:val="0090222E"/>
    <w:rsid w:val="00902F3D"/>
    <w:rsid w:val="0090353F"/>
    <w:rsid w:val="00907DBC"/>
    <w:rsid w:val="009100C4"/>
    <w:rsid w:val="00913BE4"/>
    <w:rsid w:val="00913EC3"/>
    <w:rsid w:val="00914168"/>
    <w:rsid w:val="00914594"/>
    <w:rsid w:val="009153C4"/>
    <w:rsid w:val="00915A73"/>
    <w:rsid w:val="009249AE"/>
    <w:rsid w:val="00924F6B"/>
    <w:rsid w:val="00933F91"/>
    <w:rsid w:val="00935BA2"/>
    <w:rsid w:val="00940CAE"/>
    <w:rsid w:val="00942CCA"/>
    <w:rsid w:val="00943C45"/>
    <w:rsid w:val="0095372C"/>
    <w:rsid w:val="009538A3"/>
    <w:rsid w:val="0095483A"/>
    <w:rsid w:val="00956573"/>
    <w:rsid w:val="009605AE"/>
    <w:rsid w:val="00961229"/>
    <w:rsid w:val="009627BB"/>
    <w:rsid w:val="00964576"/>
    <w:rsid w:val="00964922"/>
    <w:rsid w:val="00964B72"/>
    <w:rsid w:val="00970F85"/>
    <w:rsid w:val="00972F88"/>
    <w:rsid w:val="00975B7C"/>
    <w:rsid w:val="00975DFA"/>
    <w:rsid w:val="00976542"/>
    <w:rsid w:val="00976A47"/>
    <w:rsid w:val="009803BB"/>
    <w:rsid w:val="00983669"/>
    <w:rsid w:val="00984717"/>
    <w:rsid w:val="00984794"/>
    <w:rsid w:val="009862A5"/>
    <w:rsid w:val="009864B1"/>
    <w:rsid w:val="00986FD7"/>
    <w:rsid w:val="00987026"/>
    <w:rsid w:val="00991EE3"/>
    <w:rsid w:val="009938A7"/>
    <w:rsid w:val="009A0C12"/>
    <w:rsid w:val="009A2D8F"/>
    <w:rsid w:val="009A3CD2"/>
    <w:rsid w:val="009A4D8F"/>
    <w:rsid w:val="009B08D2"/>
    <w:rsid w:val="009B1FFE"/>
    <w:rsid w:val="009B53E3"/>
    <w:rsid w:val="009B54C5"/>
    <w:rsid w:val="009B5514"/>
    <w:rsid w:val="009B6652"/>
    <w:rsid w:val="009C1360"/>
    <w:rsid w:val="009C3E76"/>
    <w:rsid w:val="009C4DFA"/>
    <w:rsid w:val="009C759F"/>
    <w:rsid w:val="009C7DEC"/>
    <w:rsid w:val="009D11D5"/>
    <w:rsid w:val="009D2260"/>
    <w:rsid w:val="009D38F1"/>
    <w:rsid w:val="009D5E4A"/>
    <w:rsid w:val="009D6FB5"/>
    <w:rsid w:val="009D7EB7"/>
    <w:rsid w:val="009E1991"/>
    <w:rsid w:val="009E1D78"/>
    <w:rsid w:val="009E33B2"/>
    <w:rsid w:val="009E3643"/>
    <w:rsid w:val="009E5DAF"/>
    <w:rsid w:val="009E5FAC"/>
    <w:rsid w:val="009E6ED1"/>
    <w:rsid w:val="009F016C"/>
    <w:rsid w:val="009F4DB8"/>
    <w:rsid w:val="009F64A4"/>
    <w:rsid w:val="009F6AF1"/>
    <w:rsid w:val="00A007C9"/>
    <w:rsid w:val="00A023B0"/>
    <w:rsid w:val="00A0269D"/>
    <w:rsid w:val="00A0470C"/>
    <w:rsid w:val="00A05461"/>
    <w:rsid w:val="00A07DF6"/>
    <w:rsid w:val="00A10CDE"/>
    <w:rsid w:val="00A12824"/>
    <w:rsid w:val="00A2053E"/>
    <w:rsid w:val="00A26297"/>
    <w:rsid w:val="00A27BC4"/>
    <w:rsid w:val="00A328CF"/>
    <w:rsid w:val="00A3640E"/>
    <w:rsid w:val="00A40D0C"/>
    <w:rsid w:val="00A436A9"/>
    <w:rsid w:val="00A46B45"/>
    <w:rsid w:val="00A470DA"/>
    <w:rsid w:val="00A5251E"/>
    <w:rsid w:val="00A53384"/>
    <w:rsid w:val="00A53C6F"/>
    <w:rsid w:val="00A55565"/>
    <w:rsid w:val="00A55F93"/>
    <w:rsid w:val="00A623CC"/>
    <w:rsid w:val="00A6487D"/>
    <w:rsid w:val="00A65FCC"/>
    <w:rsid w:val="00A700AE"/>
    <w:rsid w:val="00A73D5C"/>
    <w:rsid w:val="00A75254"/>
    <w:rsid w:val="00A756DB"/>
    <w:rsid w:val="00A7633D"/>
    <w:rsid w:val="00A7704F"/>
    <w:rsid w:val="00A8025C"/>
    <w:rsid w:val="00A83D0A"/>
    <w:rsid w:val="00A86035"/>
    <w:rsid w:val="00A90F5A"/>
    <w:rsid w:val="00A951B7"/>
    <w:rsid w:val="00A951FE"/>
    <w:rsid w:val="00A96CAE"/>
    <w:rsid w:val="00AA123A"/>
    <w:rsid w:val="00AA23C8"/>
    <w:rsid w:val="00AA73E1"/>
    <w:rsid w:val="00AB0564"/>
    <w:rsid w:val="00AB2A27"/>
    <w:rsid w:val="00AB3486"/>
    <w:rsid w:val="00AB3BF1"/>
    <w:rsid w:val="00AB3FA8"/>
    <w:rsid w:val="00AB5441"/>
    <w:rsid w:val="00AB6C85"/>
    <w:rsid w:val="00AB745C"/>
    <w:rsid w:val="00AC070D"/>
    <w:rsid w:val="00AC494A"/>
    <w:rsid w:val="00AC4C07"/>
    <w:rsid w:val="00AC5B95"/>
    <w:rsid w:val="00AC734E"/>
    <w:rsid w:val="00AD5214"/>
    <w:rsid w:val="00AD6010"/>
    <w:rsid w:val="00AD701F"/>
    <w:rsid w:val="00AD7454"/>
    <w:rsid w:val="00AE0C8B"/>
    <w:rsid w:val="00AE13E3"/>
    <w:rsid w:val="00AE7EE5"/>
    <w:rsid w:val="00AF26F3"/>
    <w:rsid w:val="00AF2D33"/>
    <w:rsid w:val="00AF347C"/>
    <w:rsid w:val="00B04CF6"/>
    <w:rsid w:val="00B0518C"/>
    <w:rsid w:val="00B10CD6"/>
    <w:rsid w:val="00B113D0"/>
    <w:rsid w:val="00B11BC5"/>
    <w:rsid w:val="00B13687"/>
    <w:rsid w:val="00B23F16"/>
    <w:rsid w:val="00B24B69"/>
    <w:rsid w:val="00B3064B"/>
    <w:rsid w:val="00B306DF"/>
    <w:rsid w:val="00B31C38"/>
    <w:rsid w:val="00B322A0"/>
    <w:rsid w:val="00B37AEC"/>
    <w:rsid w:val="00B438BD"/>
    <w:rsid w:val="00B43C46"/>
    <w:rsid w:val="00B443D4"/>
    <w:rsid w:val="00B476CF"/>
    <w:rsid w:val="00B53B2C"/>
    <w:rsid w:val="00B54113"/>
    <w:rsid w:val="00B6001A"/>
    <w:rsid w:val="00B6004A"/>
    <w:rsid w:val="00B62DCC"/>
    <w:rsid w:val="00B63AC5"/>
    <w:rsid w:val="00B65922"/>
    <w:rsid w:val="00B67AB8"/>
    <w:rsid w:val="00B7063B"/>
    <w:rsid w:val="00B71B04"/>
    <w:rsid w:val="00B71EB5"/>
    <w:rsid w:val="00B749FE"/>
    <w:rsid w:val="00B75200"/>
    <w:rsid w:val="00B75DF7"/>
    <w:rsid w:val="00B77CA6"/>
    <w:rsid w:val="00B80F22"/>
    <w:rsid w:val="00B80F6A"/>
    <w:rsid w:val="00B84ECB"/>
    <w:rsid w:val="00B858CC"/>
    <w:rsid w:val="00B86421"/>
    <w:rsid w:val="00B87120"/>
    <w:rsid w:val="00B917ED"/>
    <w:rsid w:val="00B91CD0"/>
    <w:rsid w:val="00B91FF2"/>
    <w:rsid w:val="00B933ED"/>
    <w:rsid w:val="00B94D45"/>
    <w:rsid w:val="00B956F8"/>
    <w:rsid w:val="00B95861"/>
    <w:rsid w:val="00B96FB4"/>
    <w:rsid w:val="00B97A98"/>
    <w:rsid w:val="00B97D62"/>
    <w:rsid w:val="00BA0984"/>
    <w:rsid w:val="00BA27F0"/>
    <w:rsid w:val="00BA3F27"/>
    <w:rsid w:val="00BA3F7C"/>
    <w:rsid w:val="00BA4CAF"/>
    <w:rsid w:val="00BA59F9"/>
    <w:rsid w:val="00BA6FBC"/>
    <w:rsid w:val="00BA79B7"/>
    <w:rsid w:val="00BA7BC3"/>
    <w:rsid w:val="00BB0EA4"/>
    <w:rsid w:val="00BB7398"/>
    <w:rsid w:val="00BC4258"/>
    <w:rsid w:val="00BC453F"/>
    <w:rsid w:val="00BC620B"/>
    <w:rsid w:val="00BC67E4"/>
    <w:rsid w:val="00BD2E83"/>
    <w:rsid w:val="00BD3BA1"/>
    <w:rsid w:val="00BD51B6"/>
    <w:rsid w:val="00BD7670"/>
    <w:rsid w:val="00BD77E2"/>
    <w:rsid w:val="00BE20A2"/>
    <w:rsid w:val="00BE5BEE"/>
    <w:rsid w:val="00BF4D0A"/>
    <w:rsid w:val="00BF4D4A"/>
    <w:rsid w:val="00BF6FA4"/>
    <w:rsid w:val="00BF7D31"/>
    <w:rsid w:val="00C03C3E"/>
    <w:rsid w:val="00C0592F"/>
    <w:rsid w:val="00C05951"/>
    <w:rsid w:val="00C074AD"/>
    <w:rsid w:val="00C11622"/>
    <w:rsid w:val="00C11D0F"/>
    <w:rsid w:val="00C14992"/>
    <w:rsid w:val="00C154F8"/>
    <w:rsid w:val="00C15C00"/>
    <w:rsid w:val="00C16132"/>
    <w:rsid w:val="00C2503A"/>
    <w:rsid w:val="00C257C6"/>
    <w:rsid w:val="00C261D8"/>
    <w:rsid w:val="00C27DAD"/>
    <w:rsid w:val="00C31040"/>
    <w:rsid w:val="00C315BB"/>
    <w:rsid w:val="00C32D28"/>
    <w:rsid w:val="00C32E84"/>
    <w:rsid w:val="00C3351D"/>
    <w:rsid w:val="00C34064"/>
    <w:rsid w:val="00C361DE"/>
    <w:rsid w:val="00C37913"/>
    <w:rsid w:val="00C43E1F"/>
    <w:rsid w:val="00C52464"/>
    <w:rsid w:val="00C575C2"/>
    <w:rsid w:val="00C61873"/>
    <w:rsid w:val="00C61C76"/>
    <w:rsid w:val="00C637E1"/>
    <w:rsid w:val="00C63F86"/>
    <w:rsid w:val="00C64FF5"/>
    <w:rsid w:val="00C65850"/>
    <w:rsid w:val="00C66B63"/>
    <w:rsid w:val="00C673DA"/>
    <w:rsid w:val="00C6765B"/>
    <w:rsid w:val="00C70611"/>
    <w:rsid w:val="00C71CE8"/>
    <w:rsid w:val="00C75DE0"/>
    <w:rsid w:val="00C838BA"/>
    <w:rsid w:val="00C91FE9"/>
    <w:rsid w:val="00C92DCD"/>
    <w:rsid w:val="00C938E3"/>
    <w:rsid w:val="00C938E4"/>
    <w:rsid w:val="00C95306"/>
    <w:rsid w:val="00C95E22"/>
    <w:rsid w:val="00CA4A40"/>
    <w:rsid w:val="00CA6946"/>
    <w:rsid w:val="00CB04AC"/>
    <w:rsid w:val="00CB10A1"/>
    <w:rsid w:val="00CB5BC1"/>
    <w:rsid w:val="00CC0F94"/>
    <w:rsid w:val="00CC13CC"/>
    <w:rsid w:val="00CC2403"/>
    <w:rsid w:val="00CD1875"/>
    <w:rsid w:val="00CD1BCD"/>
    <w:rsid w:val="00CD2BA5"/>
    <w:rsid w:val="00CD2D18"/>
    <w:rsid w:val="00CD50CD"/>
    <w:rsid w:val="00CD72B9"/>
    <w:rsid w:val="00CD7B1B"/>
    <w:rsid w:val="00CE0057"/>
    <w:rsid w:val="00CE0A6F"/>
    <w:rsid w:val="00CE0F73"/>
    <w:rsid w:val="00CE1E69"/>
    <w:rsid w:val="00CE39E1"/>
    <w:rsid w:val="00CE7F7E"/>
    <w:rsid w:val="00CF38AB"/>
    <w:rsid w:val="00CF49A6"/>
    <w:rsid w:val="00CF5B99"/>
    <w:rsid w:val="00CF70B3"/>
    <w:rsid w:val="00D01E20"/>
    <w:rsid w:val="00D02CD2"/>
    <w:rsid w:val="00D02D49"/>
    <w:rsid w:val="00D06DB2"/>
    <w:rsid w:val="00D10460"/>
    <w:rsid w:val="00D16FD1"/>
    <w:rsid w:val="00D214FD"/>
    <w:rsid w:val="00D23E25"/>
    <w:rsid w:val="00D2508F"/>
    <w:rsid w:val="00D259AF"/>
    <w:rsid w:val="00D262D3"/>
    <w:rsid w:val="00D27FE2"/>
    <w:rsid w:val="00D35884"/>
    <w:rsid w:val="00D36C98"/>
    <w:rsid w:val="00D4253B"/>
    <w:rsid w:val="00D43B7A"/>
    <w:rsid w:val="00D441DA"/>
    <w:rsid w:val="00D4488F"/>
    <w:rsid w:val="00D471EC"/>
    <w:rsid w:val="00D52315"/>
    <w:rsid w:val="00D54525"/>
    <w:rsid w:val="00D549D3"/>
    <w:rsid w:val="00D5612C"/>
    <w:rsid w:val="00D613BA"/>
    <w:rsid w:val="00D619B6"/>
    <w:rsid w:val="00D62FAD"/>
    <w:rsid w:val="00D6351F"/>
    <w:rsid w:val="00D65B5E"/>
    <w:rsid w:val="00D67474"/>
    <w:rsid w:val="00D70251"/>
    <w:rsid w:val="00D70B40"/>
    <w:rsid w:val="00D70C8E"/>
    <w:rsid w:val="00D75E7F"/>
    <w:rsid w:val="00D825CA"/>
    <w:rsid w:val="00D85AAE"/>
    <w:rsid w:val="00D87AD9"/>
    <w:rsid w:val="00D9005A"/>
    <w:rsid w:val="00D909E8"/>
    <w:rsid w:val="00D92388"/>
    <w:rsid w:val="00D93075"/>
    <w:rsid w:val="00D9356C"/>
    <w:rsid w:val="00D94A3B"/>
    <w:rsid w:val="00D94CBC"/>
    <w:rsid w:val="00DA0408"/>
    <w:rsid w:val="00DA2FCE"/>
    <w:rsid w:val="00DA315A"/>
    <w:rsid w:val="00DB03BA"/>
    <w:rsid w:val="00DB1DD3"/>
    <w:rsid w:val="00DB4B93"/>
    <w:rsid w:val="00DB6C6C"/>
    <w:rsid w:val="00DB75B2"/>
    <w:rsid w:val="00DC3E3D"/>
    <w:rsid w:val="00DC498E"/>
    <w:rsid w:val="00DC7393"/>
    <w:rsid w:val="00DD1239"/>
    <w:rsid w:val="00DD3C79"/>
    <w:rsid w:val="00DD55DD"/>
    <w:rsid w:val="00DE2503"/>
    <w:rsid w:val="00DE5454"/>
    <w:rsid w:val="00DE6F82"/>
    <w:rsid w:val="00DF092B"/>
    <w:rsid w:val="00DF0E61"/>
    <w:rsid w:val="00DF1899"/>
    <w:rsid w:val="00DF54B5"/>
    <w:rsid w:val="00DF790C"/>
    <w:rsid w:val="00E010C6"/>
    <w:rsid w:val="00E04650"/>
    <w:rsid w:val="00E04AFD"/>
    <w:rsid w:val="00E125C9"/>
    <w:rsid w:val="00E137C8"/>
    <w:rsid w:val="00E13C10"/>
    <w:rsid w:val="00E15D65"/>
    <w:rsid w:val="00E17AE0"/>
    <w:rsid w:val="00E17B01"/>
    <w:rsid w:val="00E23A58"/>
    <w:rsid w:val="00E2568D"/>
    <w:rsid w:val="00E25BF4"/>
    <w:rsid w:val="00E27CEB"/>
    <w:rsid w:val="00E30F1E"/>
    <w:rsid w:val="00E31976"/>
    <w:rsid w:val="00E36F0E"/>
    <w:rsid w:val="00E37D60"/>
    <w:rsid w:val="00E41C90"/>
    <w:rsid w:val="00E44BA3"/>
    <w:rsid w:val="00E44E82"/>
    <w:rsid w:val="00E53B9D"/>
    <w:rsid w:val="00E540F7"/>
    <w:rsid w:val="00E546F0"/>
    <w:rsid w:val="00E5491C"/>
    <w:rsid w:val="00E55593"/>
    <w:rsid w:val="00E562F1"/>
    <w:rsid w:val="00E57158"/>
    <w:rsid w:val="00E57BC2"/>
    <w:rsid w:val="00E611A7"/>
    <w:rsid w:val="00E65DC7"/>
    <w:rsid w:val="00E67B8A"/>
    <w:rsid w:val="00E707EB"/>
    <w:rsid w:val="00E70E12"/>
    <w:rsid w:val="00E72297"/>
    <w:rsid w:val="00E727A5"/>
    <w:rsid w:val="00E73561"/>
    <w:rsid w:val="00E7423D"/>
    <w:rsid w:val="00E75F99"/>
    <w:rsid w:val="00E766CB"/>
    <w:rsid w:val="00E808F4"/>
    <w:rsid w:val="00E81E45"/>
    <w:rsid w:val="00E81EAF"/>
    <w:rsid w:val="00E825CC"/>
    <w:rsid w:val="00E82E67"/>
    <w:rsid w:val="00E84BF4"/>
    <w:rsid w:val="00E84DF1"/>
    <w:rsid w:val="00E8617B"/>
    <w:rsid w:val="00E865E1"/>
    <w:rsid w:val="00E87CD3"/>
    <w:rsid w:val="00E94C2E"/>
    <w:rsid w:val="00E95118"/>
    <w:rsid w:val="00E95A6D"/>
    <w:rsid w:val="00EA0CE1"/>
    <w:rsid w:val="00EA1734"/>
    <w:rsid w:val="00EA2F86"/>
    <w:rsid w:val="00EA4D0E"/>
    <w:rsid w:val="00EA693B"/>
    <w:rsid w:val="00EA760D"/>
    <w:rsid w:val="00EA774A"/>
    <w:rsid w:val="00EB15F1"/>
    <w:rsid w:val="00EB4AB0"/>
    <w:rsid w:val="00EB57CB"/>
    <w:rsid w:val="00EC0E42"/>
    <w:rsid w:val="00EC4964"/>
    <w:rsid w:val="00EC6721"/>
    <w:rsid w:val="00ED1B38"/>
    <w:rsid w:val="00ED402E"/>
    <w:rsid w:val="00ED4329"/>
    <w:rsid w:val="00EE0F96"/>
    <w:rsid w:val="00EE0FC9"/>
    <w:rsid w:val="00EE196B"/>
    <w:rsid w:val="00EE74A7"/>
    <w:rsid w:val="00EF1171"/>
    <w:rsid w:val="00EF184F"/>
    <w:rsid w:val="00EF1F99"/>
    <w:rsid w:val="00EF2653"/>
    <w:rsid w:val="00EF2A00"/>
    <w:rsid w:val="00EF42F7"/>
    <w:rsid w:val="00EF4421"/>
    <w:rsid w:val="00EF48DB"/>
    <w:rsid w:val="00EF7481"/>
    <w:rsid w:val="00F10613"/>
    <w:rsid w:val="00F10C6D"/>
    <w:rsid w:val="00F11575"/>
    <w:rsid w:val="00F119A5"/>
    <w:rsid w:val="00F159F4"/>
    <w:rsid w:val="00F20599"/>
    <w:rsid w:val="00F22B62"/>
    <w:rsid w:val="00F22B6F"/>
    <w:rsid w:val="00F271CD"/>
    <w:rsid w:val="00F27385"/>
    <w:rsid w:val="00F2790D"/>
    <w:rsid w:val="00F30DFA"/>
    <w:rsid w:val="00F34A7E"/>
    <w:rsid w:val="00F4088A"/>
    <w:rsid w:val="00F450B7"/>
    <w:rsid w:val="00F45F68"/>
    <w:rsid w:val="00F528F3"/>
    <w:rsid w:val="00F550FA"/>
    <w:rsid w:val="00F56CCE"/>
    <w:rsid w:val="00F60DDE"/>
    <w:rsid w:val="00F622E5"/>
    <w:rsid w:val="00F657EF"/>
    <w:rsid w:val="00F65829"/>
    <w:rsid w:val="00F73903"/>
    <w:rsid w:val="00F7440F"/>
    <w:rsid w:val="00F759B9"/>
    <w:rsid w:val="00F80B14"/>
    <w:rsid w:val="00F83397"/>
    <w:rsid w:val="00F86A68"/>
    <w:rsid w:val="00F87A6A"/>
    <w:rsid w:val="00F92A5E"/>
    <w:rsid w:val="00F949C4"/>
    <w:rsid w:val="00F94BB0"/>
    <w:rsid w:val="00F96A7A"/>
    <w:rsid w:val="00F97692"/>
    <w:rsid w:val="00F97F3D"/>
    <w:rsid w:val="00FA0702"/>
    <w:rsid w:val="00FA3E4F"/>
    <w:rsid w:val="00FB309E"/>
    <w:rsid w:val="00FC5C0D"/>
    <w:rsid w:val="00FD51B2"/>
    <w:rsid w:val="00FE04AB"/>
    <w:rsid w:val="00FE3713"/>
    <w:rsid w:val="00FE4B36"/>
    <w:rsid w:val="00FE5884"/>
    <w:rsid w:val="00FE633A"/>
    <w:rsid w:val="00FE7E82"/>
    <w:rsid w:val="00FF038F"/>
    <w:rsid w:val="00FF112B"/>
    <w:rsid w:val="00FF3388"/>
    <w:rsid w:val="00FF4339"/>
    <w:rsid w:val="00FF7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203A7"/>
  <w15:chartTrackingRefBased/>
  <w15:docId w15:val="{3A4B04D1-8933-4DCB-8B19-C8240277F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2354"/>
  </w:style>
  <w:style w:type="paragraph" w:styleId="1">
    <w:name w:val="heading 1"/>
    <w:basedOn w:val="a"/>
    <w:next w:val="a"/>
    <w:link w:val="10"/>
    <w:uiPriority w:val="9"/>
    <w:qFormat/>
    <w:rsid w:val="00543E62"/>
    <w:pPr>
      <w:keepNext/>
      <w:keepLines/>
      <w:spacing w:before="240" w:after="0"/>
      <w:outlineLvl w:val="0"/>
    </w:pPr>
    <w:rPr>
      <w:rFonts w:asciiTheme="majorHAnsi" w:eastAsiaTheme="majorEastAsia" w:hAnsiTheme="majorHAnsi" w:cstheme="majorBidi"/>
      <w:color w:val="000000" w:themeColor="text1"/>
      <w:sz w:val="44"/>
      <w:szCs w:val="32"/>
    </w:rPr>
  </w:style>
  <w:style w:type="paragraph" w:styleId="2">
    <w:name w:val="heading 2"/>
    <w:basedOn w:val="a"/>
    <w:next w:val="a"/>
    <w:link w:val="20"/>
    <w:uiPriority w:val="9"/>
    <w:unhideWhenUsed/>
    <w:qFormat/>
    <w:rsid w:val="00543E62"/>
    <w:pPr>
      <w:keepNext/>
      <w:keepLines/>
      <w:spacing w:before="40" w:after="0"/>
      <w:outlineLvl w:val="1"/>
    </w:pPr>
    <w:rPr>
      <w:rFonts w:asciiTheme="majorHAnsi" w:eastAsiaTheme="majorEastAsia" w:hAnsiTheme="majorHAnsi" w:cstheme="majorBidi"/>
      <w:color w:val="000000" w:themeColor="text1"/>
      <w:sz w:val="32"/>
      <w:szCs w:val="28"/>
    </w:rPr>
  </w:style>
  <w:style w:type="paragraph" w:styleId="30">
    <w:name w:val="heading 3"/>
    <w:basedOn w:val="a"/>
    <w:next w:val="a"/>
    <w:link w:val="31"/>
    <w:uiPriority w:val="9"/>
    <w:unhideWhenUsed/>
    <w:qFormat/>
    <w:rsid w:val="00A07DF6"/>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unhideWhenUsed/>
    <w:qFormat/>
    <w:rsid w:val="001E7933"/>
    <w:pPr>
      <w:keepNext/>
      <w:keepLines/>
      <w:spacing w:before="40" w:after="0"/>
      <w:outlineLvl w:val="3"/>
    </w:pPr>
    <w:rPr>
      <w:rFonts w:asciiTheme="majorHAnsi" w:eastAsiaTheme="majorEastAsia" w:hAnsiTheme="majorHAnsi" w:cstheme="majorBidi"/>
      <w:b/>
      <w:i/>
      <w:iCs/>
    </w:rPr>
  </w:style>
  <w:style w:type="paragraph" w:styleId="5">
    <w:name w:val="heading 5"/>
    <w:basedOn w:val="a"/>
    <w:next w:val="a"/>
    <w:link w:val="50"/>
    <w:uiPriority w:val="9"/>
    <w:semiHidden/>
    <w:unhideWhenUsed/>
    <w:qFormat/>
    <w:rsid w:val="00792354"/>
    <w:pPr>
      <w:keepNext/>
      <w:keepLines/>
      <w:spacing w:before="40" w:after="0"/>
      <w:outlineLvl w:val="4"/>
    </w:pPr>
    <w:rPr>
      <w:rFonts w:asciiTheme="majorHAnsi" w:eastAsiaTheme="majorEastAsia" w:hAnsiTheme="majorHAnsi" w:cstheme="majorBidi"/>
      <w:color w:val="306785" w:themeColor="accent1" w:themeShade="BF"/>
    </w:rPr>
  </w:style>
  <w:style w:type="paragraph" w:styleId="6">
    <w:name w:val="heading 6"/>
    <w:basedOn w:val="a"/>
    <w:next w:val="a"/>
    <w:link w:val="60"/>
    <w:uiPriority w:val="9"/>
    <w:semiHidden/>
    <w:unhideWhenUsed/>
    <w:qFormat/>
    <w:rsid w:val="00792354"/>
    <w:pPr>
      <w:keepNext/>
      <w:keepLines/>
      <w:spacing w:before="40" w:after="0"/>
      <w:outlineLvl w:val="5"/>
    </w:pPr>
    <w:rPr>
      <w:rFonts w:asciiTheme="majorHAnsi" w:eastAsiaTheme="majorEastAsia" w:hAnsiTheme="majorHAnsi" w:cstheme="majorBidi"/>
      <w:color w:val="204559" w:themeColor="accent1" w:themeShade="80"/>
    </w:rPr>
  </w:style>
  <w:style w:type="paragraph" w:styleId="7">
    <w:name w:val="heading 7"/>
    <w:basedOn w:val="a"/>
    <w:next w:val="a"/>
    <w:link w:val="70"/>
    <w:uiPriority w:val="9"/>
    <w:semiHidden/>
    <w:unhideWhenUsed/>
    <w:qFormat/>
    <w:rsid w:val="00792354"/>
    <w:pPr>
      <w:keepNext/>
      <w:keepLines/>
      <w:spacing w:before="40" w:after="0"/>
      <w:outlineLvl w:val="6"/>
    </w:pPr>
    <w:rPr>
      <w:rFonts w:asciiTheme="majorHAnsi" w:eastAsiaTheme="majorEastAsia" w:hAnsiTheme="majorHAnsi" w:cstheme="majorBidi"/>
      <w:i/>
      <w:iCs/>
      <w:color w:val="204559" w:themeColor="accent1" w:themeShade="80"/>
    </w:rPr>
  </w:style>
  <w:style w:type="paragraph" w:styleId="8">
    <w:name w:val="heading 8"/>
    <w:basedOn w:val="a"/>
    <w:next w:val="a"/>
    <w:link w:val="80"/>
    <w:uiPriority w:val="9"/>
    <w:semiHidden/>
    <w:unhideWhenUsed/>
    <w:qFormat/>
    <w:rsid w:val="00792354"/>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79235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43E62"/>
    <w:rPr>
      <w:rFonts w:asciiTheme="majorHAnsi" w:eastAsiaTheme="majorEastAsia" w:hAnsiTheme="majorHAnsi" w:cstheme="majorBidi"/>
      <w:color w:val="000000" w:themeColor="text1"/>
      <w:sz w:val="44"/>
      <w:szCs w:val="32"/>
    </w:rPr>
  </w:style>
  <w:style w:type="character" w:customStyle="1" w:styleId="20">
    <w:name w:val="标题 2 字符"/>
    <w:basedOn w:val="a0"/>
    <w:link w:val="2"/>
    <w:uiPriority w:val="9"/>
    <w:rsid w:val="00543E62"/>
    <w:rPr>
      <w:rFonts w:asciiTheme="majorHAnsi" w:eastAsiaTheme="majorEastAsia" w:hAnsiTheme="majorHAnsi" w:cstheme="majorBidi"/>
      <w:color w:val="000000" w:themeColor="text1"/>
      <w:sz w:val="32"/>
      <w:szCs w:val="28"/>
    </w:rPr>
  </w:style>
  <w:style w:type="character" w:customStyle="1" w:styleId="31">
    <w:name w:val="标题 3 字符"/>
    <w:basedOn w:val="a0"/>
    <w:link w:val="30"/>
    <w:uiPriority w:val="9"/>
    <w:rsid w:val="00A07DF6"/>
    <w:rPr>
      <w:rFonts w:asciiTheme="majorHAnsi" w:eastAsiaTheme="majorEastAsia" w:hAnsiTheme="majorHAnsi" w:cstheme="majorBidi"/>
      <w:color w:val="000000" w:themeColor="text1"/>
      <w:sz w:val="24"/>
      <w:szCs w:val="24"/>
    </w:rPr>
  </w:style>
  <w:style w:type="character" w:customStyle="1" w:styleId="40">
    <w:name w:val="标题 4 字符"/>
    <w:basedOn w:val="a0"/>
    <w:link w:val="4"/>
    <w:uiPriority w:val="9"/>
    <w:rsid w:val="001E7933"/>
    <w:rPr>
      <w:rFonts w:asciiTheme="majorHAnsi" w:eastAsiaTheme="majorEastAsia" w:hAnsiTheme="majorHAnsi" w:cstheme="majorBidi"/>
      <w:b/>
      <w:i/>
      <w:iCs/>
    </w:rPr>
  </w:style>
  <w:style w:type="character" w:customStyle="1" w:styleId="50">
    <w:name w:val="标题 5 字符"/>
    <w:basedOn w:val="a0"/>
    <w:link w:val="5"/>
    <w:uiPriority w:val="9"/>
    <w:semiHidden/>
    <w:rsid w:val="00792354"/>
    <w:rPr>
      <w:rFonts w:asciiTheme="majorHAnsi" w:eastAsiaTheme="majorEastAsia" w:hAnsiTheme="majorHAnsi" w:cstheme="majorBidi"/>
      <w:color w:val="306785" w:themeColor="accent1" w:themeShade="BF"/>
    </w:rPr>
  </w:style>
  <w:style w:type="character" w:customStyle="1" w:styleId="60">
    <w:name w:val="标题 6 字符"/>
    <w:basedOn w:val="a0"/>
    <w:link w:val="6"/>
    <w:uiPriority w:val="9"/>
    <w:semiHidden/>
    <w:rsid w:val="00792354"/>
    <w:rPr>
      <w:rFonts w:asciiTheme="majorHAnsi" w:eastAsiaTheme="majorEastAsia" w:hAnsiTheme="majorHAnsi" w:cstheme="majorBidi"/>
      <w:color w:val="204559" w:themeColor="accent1" w:themeShade="80"/>
    </w:rPr>
  </w:style>
  <w:style w:type="character" w:customStyle="1" w:styleId="70">
    <w:name w:val="标题 7 字符"/>
    <w:basedOn w:val="a0"/>
    <w:link w:val="7"/>
    <w:uiPriority w:val="9"/>
    <w:semiHidden/>
    <w:rsid w:val="00792354"/>
    <w:rPr>
      <w:rFonts w:asciiTheme="majorHAnsi" w:eastAsiaTheme="majorEastAsia" w:hAnsiTheme="majorHAnsi" w:cstheme="majorBidi"/>
      <w:i/>
      <w:iCs/>
      <w:color w:val="204559" w:themeColor="accent1" w:themeShade="80"/>
    </w:rPr>
  </w:style>
  <w:style w:type="character" w:customStyle="1" w:styleId="80">
    <w:name w:val="标题 8 字符"/>
    <w:basedOn w:val="a0"/>
    <w:link w:val="8"/>
    <w:uiPriority w:val="9"/>
    <w:semiHidden/>
    <w:rsid w:val="00792354"/>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rsid w:val="00792354"/>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792354"/>
    <w:pPr>
      <w:spacing w:after="200" w:line="240" w:lineRule="auto"/>
    </w:pPr>
    <w:rPr>
      <w:i/>
      <w:iCs/>
      <w:color w:val="5E5E5E" w:themeColor="text2"/>
      <w:sz w:val="18"/>
      <w:szCs w:val="18"/>
    </w:rPr>
  </w:style>
  <w:style w:type="paragraph" w:styleId="a4">
    <w:name w:val="Title"/>
    <w:basedOn w:val="a"/>
    <w:next w:val="a"/>
    <w:link w:val="a5"/>
    <w:uiPriority w:val="10"/>
    <w:qFormat/>
    <w:rsid w:val="00792354"/>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标题 字符"/>
    <w:basedOn w:val="a0"/>
    <w:link w:val="a4"/>
    <w:uiPriority w:val="10"/>
    <w:rsid w:val="00792354"/>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792354"/>
    <w:pPr>
      <w:numPr>
        <w:ilvl w:val="1"/>
      </w:numPr>
    </w:pPr>
    <w:rPr>
      <w:color w:val="5A5A5A" w:themeColor="text1" w:themeTint="A5"/>
      <w:spacing w:val="15"/>
    </w:rPr>
  </w:style>
  <w:style w:type="character" w:customStyle="1" w:styleId="a7">
    <w:name w:val="副标题 字符"/>
    <w:basedOn w:val="a0"/>
    <w:link w:val="a6"/>
    <w:uiPriority w:val="11"/>
    <w:rsid w:val="00792354"/>
    <w:rPr>
      <w:color w:val="5A5A5A" w:themeColor="text1" w:themeTint="A5"/>
      <w:spacing w:val="15"/>
    </w:rPr>
  </w:style>
  <w:style w:type="character" w:styleId="a8">
    <w:name w:val="Strong"/>
    <w:basedOn w:val="a0"/>
    <w:uiPriority w:val="22"/>
    <w:qFormat/>
    <w:rsid w:val="00792354"/>
    <w:rPr>
      <w:b/>
      <w:bCs/>
      <w:color w:val="auto"/>
    </w:rPr>
  </w:style>
  <w:style w:type="character" w:styleId="a9">
    <w:name w:val="Emphasis"/>
    <w:basedOn w:val="a0"/>
    <w:uiPriority w:val="20"/>
    <w:qFormat/>
    <w:rsid w:val="00792354"/>
    <w:rPr>
      <w:i/>
      <w:iCs/>
      <w:color w:val="auto"/>
    </w:rPr>
  </w:style>
  <w:style w:type="paragraph" w:styleId="aa">
    <w:name w:val="No Spacing"/>
    <w:link w:val="ab"/>
    <w:uiPriority w:val="1"/>
    <w:qFormat/>
    <w:rsid w:val="00792354"/>
    <w:pPr>
      <w:spacing w:after="0" w:line="240" w:lineRule="auto"/>
    </w:pPr>
  </w:style>
  <w:style w:type="paragraph" w:styleId="ac">
    <w:name w:val="Quote"/>
    <w:basedOn w:val="a"/>
    <w:next w:val="a"/>
    <w:link w:val="ad"/>
    <w:uiPriority w:val="29"/>
    <w:qFormat/>
    <w:rsid w:val="00792354"/>
    <w:pPr>
      <w:spacing w:before="200"/>
      <w:ind w:left="864" w:right="864"/>
    </w:pPr>
    <w:rPr>
      <w:i/>
      <w:iCs/>
      <w:color w:val="404040" w:themeColor="text1" w:themeTint="BF"/>
    </w:rPr>
  </w:style>
  <w:style w:type="character" w:customStyle="1" w:styleId="ad">
    <w:name w:val="引用 字符"/>
    <w:basedOn w:val="a0"/>
    <w:link w:val="ac"/>
    <w:uiPriority w:val="29"/>
    <w:rsid w:val="00792354"/>
    <w:rPr>
      <w:i/>
      <w:iCs/>
      <w:color w:val="404040" w:themeColor="text1" w:themeTint="BF"/>
    </w:rPr>
  </w:style>
  <w:style w:type="paragraph" w:styleId="ae">
    <w:name w:val="Intense Quote"/>
    <w:basedOn w:val="a"/>
    <w:next w:val="a"/>
    <w:link w:val="af"/>
    <w:uiPriority w:val="30"/>
    <w:qFormat/>
    <w:rsid w:val="00792354"/>
    <w:pPr>
      <w:pBdr>
        <w:top w:val="single" w:sz="4" w:space="10" w:color="418AB3" w:themeColor="accent1"/>
        <w:bottom w:val="single" w:sz="4" w:space="10" w:color="418AB3" w:themeColor="accent1"/>
      </w:pBdr>
      <w:spacing w:before="360" w:after="360"/>
      <w:ind w:left="864" w:right="864"/>
      <w:jc w:val="center"/>
    </w:pPr>
    <w:rPr>
      <w:i/>
      <w:iCs/>
      <w:color w:val="418AB3" w:themeColor="accent1"/>
    </w:rPr>
  </w:style>
  <w:style w:type="character" w:customStyle="1" w:styleId="af">
    <w:name w:val="明显引用 字符"/>
    <w:basedOn w:val="a0"/>
    <w:link w:val="ae"/>
    <w:uiPriority w:val="30"/>
    <w:rsid w:val="00792354"/>
    <w:rPr>
      <w:i/>
      <w:iCs/>
      <w:color w:val="418AB3" w:themeColor="accent1"/>
    </w:rPr>
  </w:style>
  <w:style w:type="character" w:styleId="af0">
    <w:name w:val="Subtle Emphasis"/>
    <w:basedOn w:val="a0"/>
    <w:uiPriority w:val="19"/>
    <w:qFormat/>
    <w:rsid w:val="00792354"/>
    <w:rPr>
      <w:i/>
      <w:iCs/>
      <w:color w:val="404040" w:themeColor="text1" w:themeTint="BF"/>
    </w:rPr>
  </w:style>
  <w:style w:type="character" w:styleId="af1">
    <w:name w:val="Intense Emphasis"/>
    <w:basedOn w:val="a0"/>
    <w:uiPriority w:val="21"/>
    <w:qFormat/>
    <w:rsid w:val="00792354"/>
    <w:rPr>
      <w:i/>
      <w:iCs/>
      <w:color w:val="418AB3" w:themeColor="accent1"/>
    </w:rPr>
  </w:style>
  <w:style w:type="character" w:styleId="af2">
    <w:name w:val="Subtle Reference"/>
    <w:basedOn w:val="a0"/>
    <w:uiPriority w:val="31"/>
    <w:qFormat/>
    <w:rsid w:val="00792354"/>
    <w:rPr>
      <w:smallCaps/>
      <w:color w:val="404040" w:themeColor="text1" w:themeTint="BF"/>
    </w:rPr>
  </w:style>
  <w:style w:type="character" w:styleId="af3">
    <w:name w:val="Intense Reference"/>
    <w:basedOn w:val="a0"/>
    <w:uiPriority w:val="32"/>
    <w:qFormat/>
    <w:rsid w:val="00792354"/>
    <w:rPr>
      <w:b/>
      <w:bCs/>
      <w:smallCaps/>
      <w:color w:val="418AB3" w:themeColor="accent1"/>
      <w:spacing w:val="5"/>
    </w:rPr>
  </w:style>
  <w:style w:type="character" w:styleId="af4">
    <w:name w:val="Book Title"/>
    <w:basedOn w:val="a0"/>
    <w:uiPriority w:val="33"/>
    <w:qFormat/>
    <w:rsid w:val="00792354"/>
    <w:rPr>
      <w:b/>
      <w:bCs/>
      <w:i/>
      <w:iCs/>
      <w:spacing w:val="5"/>
    </w:rPr>
  </w:style>
  <w:style w:type="paragraph" w:styleId="TOC">
    <w:name w:val="TOC Heading"/>
    <w:basedOn w:val="1"/>
    <w:next w:val="a"/>
    <w:uiPriority w:val="39"/>
    <w:unhideWhenUsed/>
    <w:qFormat/>
    <w:rsid w:val="00792354"/>
    <w:pPr>
      <w:outlineLvl w:val="9"/>
    </w:pPr>
  </w:style>
  <w:style w:type="character" w:customStyle="1" w:styleId="ab">
    <w:name w:val="无间隔 字符"/>
    <w:basedOn w:val="a0"/>
    <w:link w:val="aa"/>
    <w:uiPriority w:val="1"/>
    <w:rsid w:val="00792354"/>
  </w:style>
  <w:style w:type="paragraph" w:styleId="af5">
    <w:name w:val="header"/>
    <w:basedOn w:val="a"/>
    <w:link w:val="af6"/>
    <w:unhideWhenUsed/>
    <w:rsid w:val="008B71DF"/>
    <w:pPr>
      <w:pBdr>
        <w:bottom w:val="single" w:sz="6" w:space="1" w:color="auto"/>
      </w:pBdr>
      <w:tabs>
        <w:tab w:val="center" w:pos="4153"/>
        <w:tab w:val="right" w:pos="8306"/>
      </w:tabs>
      <w:snapToGrid w:val="0"/>
      <w:spacing w:line="240" w:lineRule="auto"/>
      <w:jc w:val="center"/>
    </w:pPr>
    <w:rPr>
      <w:sz w:val="18"/>
      <w:szCs w:val="18"/>
    </w:rPr>
  </w:style>
  <w:style w:type="character" w:customStyle="1" w:styleId="af6">
    <w:name w:val="页眉 字符"/>
    <w:basedOn w:val="a0"/>
    <w:link w:val="af5"/>
    <w:uiPriority w:val="99"/>
    <w:rsid w:val="008B71DF"/>
    <w:rPr>
      <w:sz w:val="18"/>
      <w:szCs w:val="18"/>
    </w:rPr>
  </w:style>
  <w:style w:type="paragraph" w:styleId="af7">
    <w:name w:val="footer"/>
    <w:basedOn w:val="a"/>
    <w:link w:val="af8"/>
    <w:unhideWhenUsed/>
    <w:rsid w:val="008B71DF"/>
    <w:pPr>
      <w:tabs>
        <w:tab w:val="center" w:pos="4153"/>
        <w:tab w:val="right" w:pos="8306"/>
      </w:tabs>
      <w:snapToGrid w:val="0"/>
      <w:spacing w:line="240" w:lineRule="auto"/>
    </w:pPr>
    <w:rPr>
      <w:sz w:val="18"/>
      <w:szCs w:val="18"/>
    </w:rPr>
  </w:style>
  <w:style w:type="character" w:customStyle="1" w:styleId="af8">
    <w:name w:val="页脚 字符"/>
    <w:basedOn w:val="a0"/>
    <w:link w:val="af7"/>
    <w:rsid w:val="008B71DF"/>
    <w:rPr>
      <w:sz w:val="18"/>
      <w:szCs w:val="18"/>
    </w:rPr>
  </w:style>
  <w:style w:type="table" w:styleId="af9">
    <w:name w:val="Table Grid"/>
    <w:basedOn w:val="a1"/>
    <w:uiPriority w:val="39"/>
    <w:rsid w:val="008B7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CC13CC"/>
  </w:style>
  <w:style w:type="paragraph" w:styleId="TOC2">
    <w:name w:val="toc 2"/>
    <w:basedOn w:val="a"/>
    <w:next w:val="a"/>
    <w:autoRedefine/>
    <w:uiPriority w:val="39"/>
    <w:unhideWhenUsed/>
    <w:rsid w:val="00CC13CC"/>
    <w:pPr>
      <w:ind w:leftChars="200" w:left="420"/>
    </w:pPr>
  </w:style>
  <w:style w:type="character" w:styleId="afa">
    <w:name w:val="Hyperlink"/>
    <w:basedOn w:val="a0"/>
    <w:uiPriority w:val="99"/>
    <w:unhideWhenUsed/>
    <w:rsid w:val="00CC13CC"/>
    <w:rPr>
      <w:color w:val="F59E00" w:themeColor="hyperlink"/>
      <w:u w:val="single"/>
    </w:rPr>
  </w:style>
  <w:style w:type="paragraph" w:styleId="TOC3">
    <w:name w:val="toc 3"/>
    <w:basedOn w:val="a"/>
    <w:next w:val="a"/>
    <w:autoRedefine/>
    <w:uiPriority w:val="39"/>
    <w:unhideWhenUsed/>
    <w:rsid w:val="009C3E76"/>
    <w:pPr>
      <w:ind w:leftChars="400" w:left="840"/>
    </w:pPr>
  </w:style>
  <w:style w:type="paragraph" w:styleId="afb">
    <w:name w:val="List Paragraph"/>
    <w:aliases w:val="BG-正文标题1级"/>
    <w:basedOn w:val="a"/>
    <w:link w:val="afc"/>
    <w:uiPriority w:val="34"/>
    <w:qFormat/>
    <w:rsid w:val="008533D5"/>
    <w:pPr>
      <w:widowControl w:val="0"/>
      <w:spacing w:after="0" w:line="240" w:lineRule="auto"/>
      <w:ind w:firstLineChars="200" w:firstLine="420"/>
      <w:jc w:val="both"/>
    </w:pPr>
    <w:rPr>
      <w:kern w:val="2"/>
      <w:sz w:val="21"/>
    </w:rPr>
  </w:style>
  <w:style w:type="paragraph" w:styleId="afd">
    <w:name w:val="Normal Indent"/>
    <w:aliases w:val="标题四,表正文,正文非缩进,四号,特点,段1,正文双线,Normal Indent Char2,Normal Indent Char1 Char1,Normal Indent Char Char Char,表正文 Char Char Char,正文非缩进 Char Char Char,特点 Char Char Char,ALT+Z Char Char Char,标题4 Char Char Char,段1 Char Char Char"/>
    <w:basedOn w:val="a"/>
    <w:uiPriority w:val="99"/>
    <w:qFormat/>
    <w:rsid w:val="003D60E2"/>
    <w:pPr>
      <w:autoSpaceDE w:val="0"/>
      <w:autoSpaceDN w:val="0"/>
      <w:adjustRightInd w:val="0"/>
      <w:spacing w:after="0" w:line="240" w:lineRule="auto"/>
      <w:ind w:firstLine="420"/>
    </w:pPr>
    <w:rPr>
      <w:rFonts w:ascii="Arial" w:eastAsia="宋体" w:hAnsi="Arial" w:cs="Times New Roman"/>
      <w:color w:val="333333"/>
      <w:szCs w:val="20"/>
    </w:rPr>
  </w:style>
  <w:style w:type="paragraph" w:customStyle="1" w:styleId="listparagraph">
    <w:name w:val="listparagraph"/>
    <w:basedOn w:val="a"/>
    <w:rsid w:val="0095372C"/>
    <w:pPr>
      <w:spacing w:after="0" w:line="240" w:lineRule="auto"/>
      <w:ind w:firstLine="420"/>
      <w:jc w:val="both"/>
    </w:pPr>
    <w:rPr>
      <w:rFonts w:ascii="Calibri" w:eastAsia="宋体" w:hAnsi="Calibri" w:cs="Calibri"/>
      <w:sz w:val="21"/>
      <w:szCs w:val="21"/>
    </w:rPr>
  </w:style>
  <w:style w:type="paragraph" w:styleId="TOC4">
    <w:name w:val="toc 4"/>
    <w:basedOn w:val="a"/>
    <w:next w:val="a"/>
    <w:autoRedefine/>
    <w:uiPriority w:val="39"/>
    <w:unhideWhenUsed/>
    <w:rsid w:val="00AB745C"/>
    <w:pPr>
      <w:widowControl w:val="0"/>
      <w:spacing w:after="0" w:line="240" w:lineRule="auto"/>
      <w:ind w:leftChars="600" w:left="1260"/>
      <w:jc w:val="both"/>
    </w:pPr>
    <w:rPr>
      <w:kern w:val="2"/>
      <w:sz w:val="21"/>
    </w:rPr>
  </w:style>
  <w:style w:type="paragraph" w:styleId="TOC5">
    <w:name w:val="toc 5"/>
    <w:basedOn w:val="a"/>
    <w:next w:val="a"/>
    <w:autoRedefine/>
    <w:uiPriority w:val="39"/>
    <w:unhideWhenUsed/>
    <w:rsid w:val="00AB745C"/>
    <w:pPr>
      <w:widowControl w:val="0"/>
      <w:spacing w:after="0" w:line="240" w:lineRule="auto"/>
      <w:ind w:leftChars="800" w:left="1680"/>
      <w:jc w:val="both"/>
    </w:pPr>
    <w:rPr>
      <w:kern w:val="2"/>
      <w:sz w:val="21"/>
    </w:rPr>
  </w:style>
  <w:style w:type="paragraph" w:styleId="TOC6">
    <w:name w:val="toc 6"/>
    <w:basedOn w:val="a"/>
    <w:next w:val="a"/>
    <w:autoRedefine/>
    <w:uiPriority w:val="39"/>
    <w:unhideWhenUsed/>
    <w:rsid w:val="00AB745C"/>
    <w:pPr>
      <w:widowControl w:val="0"/>
      <w:spacing w:after="0" w:line="240" w:lineRule="auto"/>
      <w:ind w:leftChars="1000" w:left="2100"/>
      <w:jc w:val="both"/>
    </w:pPr>
    <w:rPr>
      <w:kern w:val="2"/>
      <w:sz w:val="21"/>
    </w:rPr>
  </w:style>
  <w:style w:type="paragraph" w:styleId="TOC7">
    <w:name w:val="toc 7"/>
    <w:basedOn w:val="a"/>
    <w:next w:val="a"/>
    <w:autoRedefine/>
    <w:uiPriority w:val="39"/>
    <w:unhideWhenUsed/>
    <w:rsid w:val="00AB745C"/>
    <w:pPr>
      <w:widowControl w:val="0"/>
      <w:spacing w:after="0" w:line="240" w:lineRule="auto"/>
      <w:ind w:leftChars="1200" w:left="2520"/>
      <w:jc w:val="both"/>
    </w:pPr>
    <w:rPr>
      <w:kern w:val="2"/>
      <w:sz w:val="21"/>
    </w:rPr>
  </w:style>
  <w:style w:type="paragraph" w:styleId="TOC8">
    <w:name w:val="toc 8"/>
    <w:basedOn w:val="a"/>
    <w:next w:val="a"/>
    <w:autoRedefine/>
    <w:uiPriority w:val="39"/>
    <w:unhideWhenUsed/>
    <w:rsid w:val="00AB745C"/>
    <w:pPr>
      <w:widowControl w:val="0"/>
      <w:spacing w:after="0" w:line="240" w:lineRule="auto"/>
      <w:ind w:leftChars="1400" w:left="2940"/>
      <w:jc w:val="both"/>
    </w:pPr>
    <w:rPr>
      <w:kern w:val="2"/>
      <w:sz w:val="21"/>
    </w:rPr>
  </w:style>
  <w:style w:type="paragraph" w:styleId="TOC9">
    <w:name w:val="toc 9"/>
    <w:basedOn w:val="a"/>
    <w:next w:val="a"/>
    <w:autoRedefine/>
    <w:uiPriority w:val="39"/>
    <w:unhideWhenUsed/>
    <w:rsid w:val="00AB745C"/>
    <w:pPr>
      <w:widowControl w:val="0"/>
      <w:spacing w:after="0" w:line="240" w:lineRule="auto"/>
      <w:ind w:leftChars="1600" w:left="3360"/>
      <w:jc w:val="both"/>
    </w:pPr>
    <w:rPr>
      <w:kern w:val="2"/>
      <w:sz w:val="21"/>
    </w:rPr>
  </w:style>
  <w:style w:type="paragraph" w:styleId="afe">
    <w:name w:val="Body Text"/>
    <w:basedOn w:val="a"/>
    <w:link w:val="aff"/>
    <w:uiPriority w:val="1"/>
    <w:qFormat/>
    <w:rsid w:val="008D223C"/>
    <w:pPr>
      <w:widowControl w:val="0"/>
      <w:autoSpaceDE w:val="0"/>
      <w:autoSpaceDN w:val="0"/>
      <w:adjustRightInd w:val="0"/>
      <w:spacing w:after="0" w:line="240" w:lineRule="auto"/>
      <w:ind w:left="140"/>
    </w:pPr>
    <w:rPr>
      <w:rFonts w:ascii="宋体" w:eastAsia="宋体" w:hAnsi="Times New Roman" w:cs="宋体"/>
      <w:sz w:val="21"/>
      <w:szCs w:val="21"/>
    </w:rPr>
  </w:style>
  <w:style w:type="character" w:customStyle="1" w:styleId="aff">
    <w:name w:val="正文文本 字符"/>
    <w:basedOn w:val="a0"/>
    <w:link w:val="afe"/>
    <w:uiPriority w:val="99"/>
    <w:rsid w:val="008D223C"/>
    <w:rPr>
      <w:rFonts w:ascii="宋体" w:eastAsia="宋体" w:hAnsi="Times New Roman" w:cs="宋体"/>
      <w:sz w:val="21"/>
      <w:szCs w:val="21"/>
    </w:rPr>
  </w:style>
  <w:style w:type="paragraph" w:styleId="aff0">
    <w:name w:val="Balloon Text"/>
    <w:basedOn w:val="a"/>
    <w:link w:val="aff1"/>
    <w:uiPriority w:val="99"/>
    <w:semiHidden/>
    <w:unhideWhenUsed/>
    <w:rsid w:val="00531B78"/>
    <w:pPr>
      <w:spacing w:after="0" w:line="240" w:lineRule="auto"/>
    </w:pPr>
    <w:rPr>
      <w:sz w:val="18"/>
      <w:szCs w:val="18"/>
    </w:rPr>
  </w:style>
  <w:style w:type="character" w:customStyle="1" w:styleId="aff1">
    <w:name w:val="批注框文本 字符"/>
    <w:basedOn w:val="a0"/>
    <w:link w:val="aff0"/>
    <w:uiPriority w:val="99"/>
    <w:semiHidden/>
    <w:rsid w:val="00531B78"/>
    <w:rPr>
      <w:sz w:val="18"/>
      <w:szCs w:val="18"/>
    </w:rPr>
  </w:style>
  <w:style w:type="character" w:customStyle="1" w:styleId="Char">
    <w:name w:val="页眉 Char"/>
    <w:rsid w:val="009E5DAF"/>
    <w:rPr>
      <w:kern w:val="2"/>
      <w:sz w:val="18"/>
      <w:szCs w:val="22"/>
    </w:rPr>
  </w:style>
  <w:style w:type="paragraph" w:customStyle="1" w:styleId="21">
    <w:name w:val="标题2，无缩进"/>
    <w:basedOn w:val="a"/>
    <w:rsid w:val="009E5DAF"/>
    <w:pPr>
      <w:keepNext/>
      <w:keepLines/>
      <w:widowControl w:val="0"/>
      <w:spacing w:beforeLines="50" w:before="156" w:afterLines="50" w:after="156" w:line="415" w:lineRule="auto"/>
      <w:jc w:val="both"/>
      <w:outlineLvl w:val="1"/>
    </w:pPr>
    <w:rPr>
      <w:rFonts w:ascii="Arial" w:eastAsia="黑体" w:hAnsi="Arial" w:cs="宋体"/>
      <w:b/>
      <w:bCs/>
      <w:kern w:val="2"/>
      <w:sz w:val="32"/>
      <w:szCs w:val="20"/>
    </w:rPr>
  </w:style>
  <w:style w:type="paragraph" w:customStyle="1" w:styleId="11">
    <w:name w:val="标题1 无缩进"/>
    <w:basedOn w:val="a"/>
    <w:rsid w:val="009E5DAF"/>
    <w:pPr>
      <w:keepNext/>
      <w:keepLines/>
      <w:widowControl w:val="0"/>
      <w:spacing w:beforeLines="50" w:before="156" w:afterLines="50" w:after="156" w:line="578" w:lineRule="auto"/>
      <w:jc w:val="center"/>
      <w:outlineLvl w:val="0"/>
    </w:pPr>
    <w:rPr>
      <w:rFonts w:ascii="Times New Roman" w:eastAsia="黑体" w:hAnsi="Times New Roman" w:cs="宋体"/>
      <w:b/>
      <w:bCs/>
      <w:kern w:val="44"/>
      <w:sz w:val="36"/>
      <w:szCs w:val="20"/>
    </w:rPr>
  </w:style>
  <w:style w:type="paragraph" w:customStyle="1" w:styleId="3">
    <w:name w:val="标题 3 无首行缩进"/>
    <w:basedOn w:val="30"/>
    <w:rsid w:val="009E5DAF"/>
    <w:pPr>
      <w:widowControl w:val="0"/>
      <w:numPr>
        <w:ilvl w:val="2"/>
        <w:numId w:val="1"/>
      </w:numPr>
      <w:tabs>
        <w:tab w:val="left" w:pos="0"/>
      </w:tabs>
      <w:spacing w:beforeLines="50" w:before="156" w:afterLines="50" w:after="156" w:line="415" w:lineRule="auto"/>
      <w:jc w:val="both"/>
    </w:pPr>
    <w:rPr>
      <w:rFonts w:ascii="微软雅黑" w:eastAsia="微软雅黑" w:hAnsi="微软雅黑" w:cs="宋体"/>
      <w:b/>
      <w:bCs/>
      <w:color w:val="auto"/>
      <w:kern w:val="44"/>
      <w:sz w:val="32"/>
      <w:szCs w:val="20"/>
    </w:rPr>
  </w:style>
  <w:style w:type="character" w:styleId="aff2">
    <w:name w:val="Placeholder Text"/>
    <w:basedOn w:val="a0"/>
    <w:uiPriority w:val="99"/>
    <w:semiHidden/>
    <w:rsid w:val="00395245"/>
    <w:rPr>
      <w:color w:val="808080"/>
    </w:rPr>
  </w:style>
  <w:style w:type="character" w:customStyle="1" w:styleId="afc">
    <w:name w:val="列表段落 字符"/>
    <w:aliases w:val="BG-正文标题1级 字符"/>
    <w:basedOn w:val="a0"/>
    <w:link w:val="afb"/>
    <w:uiPriority w:val="34"/>
    <w:rsid w:val="005B4733"/>
    <w:rPr>
      <w:kern w:val="2"/>
      <w:sz w:val="21"/>
    </w:rPr>
  </w:style>
  <w:style w:type="paragraph" w:styleId="aff3">
    <w:name w:val="Normal (Web)"/>
    <w:basedOn w:val="a"/>
    <w:uiPriority w:val="99"/>
    <w:unhideWhenUsed/>
    <w:rsid w:val="005B4733"/>
    <w:pPr>
      <w:spacing w:before="100" w:beforeAutospacing="1" w:after="100" w:afterAutospacing="1" w:line="240" w:lineRule="auto"/>
    </w:pPr>
    <w:rPr>
      <w:rFonts w:ascii="宋体" w:eastAsia="宋体" w:hAnsi="宋体" w:cs="宋体"/>
      <w:sz w:val="24"/>
      <w:szCs w:val="24"/>
    </w:rPr>
  </w:style>
  <w:style w:type="paragraph" w:customStyle="1" w:styleId="12">
    <w:name w:val="列出段落1"/>
    <w:basedOn w:val="a"/>
    <w:qFormat/>
    <w:rsid w:val="005B4733"/>
    <w:pPr>
      <w:widowControl w:val="0"/>
      <w:spacing w:after="0" w:line="240" w:lineRule="auto"/>
      <w:ind w:firstLineChars="200" w:firstLine="420"/>
      <w:jc w:val="both"/>
    </w:pPr>
    <w:rPr>
      <w:rFonts w:ascii="Calibri" w:eastAsia="宋体" w:hAnsi="Calibri" w:cs="Times New Roman"/>
      <w:kern w:val="2"/>
      <w:sz w:val="21"/>
    </w:rPr>
  </w:style>
  <w:style w:type="paragraph" w:customStyle="1" w:styleId="22">
    <w:name w:val="列出段落2"/>
    <w:basedOn w:val="a"/>
    <w:qFormat/>
    <w:rsid w:val="005B4733"/>
    <w:pPr>
      <w:widowControl w:val="0"/>
      <w:spacing w:after="0" w:line="240" w:lineRule="auto"/>
      <w:ind w:firstLineChars="200" w:firstLine="420"/>
      <w:jc w:val="both"/>
    </w:pPr>
    <w:rPr>
      <w:rFonts w:ascii="Times New Roman" w:eastAsia="宋体" w:hAnsi="Times New Roman" w:cs="Times New Roman"/>
      <w:kern w:val="2"/>
      <w:sz w:val="21"/>
      <w:szCs w:val="24"/>
    </w:rPr>
  </w:style>
  <w:style w:type="character" w:styleId="aff4">
    <w:name w:val="Unresolved Mention"/>
    <w:basedOn w:val="a0"/>
    <w:uiPriority w:val="99"/>
    <w:semiHidden/>
    <w:unhideWhenUsed/>
    <w:rsid w:val="00C059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934465">
      <w:bodyDiv w:val="1"/>
      <w:marLeft w:val="0"/>
      <w:marRight w:val="0"/>
      <w:marTop w:val="0"/>
      <w:marBottom w:val="0"/>
      <w:divBdr>
        <w:top w:val="none" w:sz="0" w:space="0" w:color="auto"/>
        <w:left w:val="none" w:sz="0" w:space="0" w:color="auto"/>
        <w:bottom w:val="none" w:sz="0" w:space="0" w:color="auto"/>
        <w:right w:val="none" w:sz="0" w:space="0" w:color="auto"/>
      </w:divBdr>
    </w:div>
    <w:div w:id="200439575">
      <w:bodyDiv w:val="1"/>
      <w:marLeft w:val="0"/>
      <w:marRight w:val="0"/>
      <w:marTop w:val="0"/>
      <w:marBottom w:val="0"/>
      <w:divBdr>
        <w:top w:val="none" w:sz="0" w:space="0" w:color="auto"/>
        <w:left w:val="none" w:sz="0" w:space="0" w:color="auto"/>
        <w:bottom w:val="none" w:sz="0" w:space="0" w:color="auto"/>
        <w:right w:val="none" w:sz="0" w:space="0" w:color="auto"/>
      </w:divBdr>
      <w:divsChild>
        <w:div w:id="1811362664">
          <w:marLeft w:val="547"/>
          <w:marRight w:val="0"/>
          <w:marTop w:val="200"/>
          <w:marBottom w:val="0"/>
          <w:divBdr>
            <w:top w:val="none" w:sz="0" w:space="0" w:color="auto"/>
            <w:left w:val="none" w:sz="0" w:space="0" w:color="auto"/>
            <w:bottom w:val="none" w:sz="0" w:space="0" w:color="auto"/>
            <w:right w:val="none" w:sz="0" w:space="0" w:color="auto"/>
          </w:divBdr>
        </w:div>
        <w:div w:id="33820648">
          <w:marLeft w:val="547"/>
          <w:marRight w:val="0"/>
          <w:marTop w:val="200"/>
          <w:marBottom w:val="0"/>
          <w:divBdr>
            <w:top w:val="none" w:sz="0" w:space="0" w:color="auto"/>
            <w:left w:val="none" w:sz="0" w:space="0" w:color="auto"/>
            <w:bottom w:val="none" w:sz="0" w:space="0" w:color="auto"/>
            <w:right w:val="none" w:sz="0" w:space="0" w:color="auto"/>
          </w:divBdr>
        </w:div>
        <w:div w:id="2055764867">
          <w:marLeft w:val="547"/>
          <w:marRight w:val="0"/>
          <w:marTop w:val="200"/>
          <w:marBottom w:val="0"/>
          <w:divBdr>
            <w:top w:val="none" w:sz="0" w:space="0" w:color="auto"/>
            <w:left w:val="none" w:sz="0" w:space="0" w:color="auto"/>
            <w:bottom w:val="none" w:sz="0" w:space="0" w:color="auto"/>
            <w:right w:val="none" w:sz="0" w:space="0" w:color="auto"/>
          </w:divBdr>
        </w:div>
      </w:divsChild>
    </w:div>
    <w:div w:id="226846783">
      <w:bodyDiv w:val="1"/>
      <w:marLeft w:val="0"/>
      <w:marRight w:val="0"/>
      <w:marTop w:val="0"/>
      <w:marBottom w:val="0"/>
      <w:divBdr>
        <w:top w:val="none" w:sz="0" w:space="0" w:color="auto"/>
        <w:left w:val="none" w:sz="0" w:space="0" w:color="auto"/>
        <w:bottom w:val="none" w:sz="0" w:space="0" w:color="auto"/>
        <w:right w:val="none" w:sz="0" w:space="0" w:color="auto"/>
      </w:divBdr>
      <w:divsChild>
        <w:div w:id="1647465712">
          <w:marLeft w:val="547"/>
          <w:marRight w:val="0"/>
          <w:marTop w:val="200"/>
          <w:marBottom w:val="0"/>
          <w:divBdr>
            <w:top w:val="none" w:sz="0" w:space="0" w:color="auto"/>
            <w:left w:val="none" w:sz="0" w:space="0" w:color="auto"/>
            <w:bottom w:val="none" w:sz="0" w:space="0" w:color="auto"/>
            <w:right w:val="none" w:sz="0" w:space="0" w:color="auto"/>
          </w:divBdr>
        </w:div>
      </w:divsChild>
    </w:div>
    <w:div w:id="300620244">
      <w:bodyDiv w:val="1"/>
      <w:marLeft w:val="0"/>
      <w:marRight w:val="0"/>
      <w:marTop w:val="0"/>
      <w:marBottom w:val="0"/>
      <w:divBdr>
        <w:top w:val="none" w:sz="0" w:space="0" w:color="auto"/>
        <w:left w:val="none" w:sz="0" w:space="0" w:color="auto"/>
        <w:bottom w:val="none" w:sz="0" w:space="0" w:color="auto"/>
        <w:right w:val="none" w:sz="0" w:space="0" w:color="auto"/>
      </w:divBdr>
    </w:div>
    <w:div w:id="505485836">
      <w:bodyDiv w:val="1"/>
      <w:marLeft w:val="0"/>
      <w:marRight w:val="0"/>
      <w:marTop w:val="0"/>
      <w:marBottom w:val="0"/>
      <w:divBdr>
        <w:top w:val="none" w:sz="0" w:space="0" w:color="auto"/>
        <w:left w:val="none" w:sz="0" w:space="0" w:color="auto"/>
        <w:bottom w:val="none" w:sz="0" w:space="0" w:color="auto"/>
        <w:right w:val="none" w:sz="0" w:space="0" w:color="auto"/>
      </w:divBdr>
    </w:div>
    <w:div w:id="619725156">
      <w:bodyDiv w:val="1"/>
      <w:marLeft w:val="0"/>
      <w:marRight w:val="0"/>
      <w:marTop w:val="0"/>
      <w:marBottom w:val="0"/>
      <w:divBdr>
        <w:top w:val="none" w:sz="0" w:space="0" w:color="auto"/>
        <w:left w:val="none" w:sz="0" w:space="0" w:color="auto"/>
        <w:bottom w:val="none" w:sz="0" w:space="0" w:color="auto"/>
        <w:right w:val="none" w:sz="0" w:space="0" w:color="auto"/>
      </w:divBdr>
      <w:divsChild>
        <w:div w:id="1897937630">
          <w:marLeft w:val="0"/>
          <w:marRight w:val="0"/>
          <w:marTop w:val="0"/>
          <w:marBottom w:val="0"/>
          <w:divBdr>
            <w:top w:val="none" w:sz="0" w:space="0" w:color="auto"/>
            <w:left w:val="none" w:sz="0" w:space="0" w:color="auto"/>
            <w:bottom w:val="none" w:sz="0" w:space="0" w:color="auto"/>
            <w:right w:val="none" w:sz="0" w:space="0" w:color="auto"/>
          </w:divBdr>
        </w:div>
        <w:div w:id="1677920034">
          <w:marLeft w:val="0"/>
          <w:marRight w:val="0"/>
          <w:marTop w:val="0"/>
          <w:marBottom w:val="0"/>
          <w:divBdr>
            <w:top w:val="none" w:sz="0" w:space="0" w:color="auto"/>
            <w:left w:val="none" w:sz="0" w:space="0" w:color="auto"/>
            <w:bottom w:val="none" w:sz="0" w:space="0" w:color="auto"/>
            <w:right w:val="none" w:sz="0" w:space="0" w:color="auto"/>
          </w:divBdr>
        </w:div>
      </w:divsChild>
    </w:div>
    <w:div w:id="828403293">
      <w:bodyDiv w:val="1"/>
      <w:marLeft w:val="0"/>
      <w:marRight w:val="0"/>
      <w:marTop w:val="0"/>
      <w:marBottom w:val="0"/>
      <w:divBdr>
        <w:top w:val="none" w:sz="0" w:space="0" w:color="auto"/>
        <w:left w:val="none" w:sz="0" w:space="0" w:color="auto"/>
        <w:bottom w:val="none" w:sz="0" w:space="0" w:color="auto"/>
        <w:right w:val="none" w:sz="0" w:space="0" w:color="auto"/>
      </w:divBdr>
    </w:div>
    <w:div w:id="934479890">
      <w:bodyDiv w:val="1"/>
      <w:marLeft w:val="0"/>
      <w:marRight w:val="0"/>
      <w:marTop w:val="0"/>
      <w:marBottom w:val="0"/>
      <w:divBdr>
        <w:top w:val="none" w:sz="0" w:space="0" w:color="auto"/>
        <w:left w:val="none" w:sz="0" w:space="0" w:color="auto"/>
        <w:bottom w:val="none" w:sz="0" w:space="0" w:color="auto"/>
        <w:right w:val="none" w:sz="0" w:space="0" w:color="auto"/>
      </w:divBdr>
      <w:divsChild>
        <w:div w:id="31928752">
          <w:marLeft w:val="547"/>
          <w:marRight w:val="0"/>
          <w:marTop w:val="200"/>
          <w:marBottom w:val="0"/>
          <w:divBdr>
            <w:top w:val="none" w:sz="0" w:space="0" w:color="auto"/>
            <w:left w:val="none" w:sz="0" w:space="0" w:color="auto"/>
            <w:bottom w:val="none" w:sz="0" w:space="0" w:color="auto"/>
            <w:right w:val="none" w:sz="0" w:space="0" w:color="auto"/>
          </w:divBdr>
        </w:div>
      </w:divsChild>
    </w:div>
    <w:div w:id="986982072">
      <w:bodyDiv w:val="1"/>
      <w:marLeft w:val="0"/>
      <w:marRight w:val="0"/>
      <w:marTop w:val="0"/>
      <w:marBottom w:val="0"/>
      <w:divBdr>
        <w:top w:val="none" w:sz="0" w:space="0" w:color="auto"/>
        <w:left w:val="none" w:sz="0" w:space="0" w:color="auto"/>
        <w:bottom w:val="none" w:sz="0" w:space="0" w:color="auto"/>
        <w:right w:val="none" w:sz="0" w:space="0" w:color="auto"/>
      </w:divBdr>
      <w:divsChild>
        <w:div w:id="109399985">
          <w:marLeft w:val="547"/>
          <w:marRight w:val="0"/>
          <w:marTop w:val="200"/>
          <w:marBottom w:val="0"/>
          <w:divBdr>
            <w:top w:val="none" w:sz="0" w:space="0" w:color="auto"/>
            <w:left w:val="none" w:sz="0" w:space="0" w:color="auto"/>
            <w:bottom w:val="none" w:sz="0" w:space="0" w:color="auto"/>
            <w:right w:val="none" w:sz="0" w:space="0" w:color="auto"/>
          </w:divBdr>
        </w:div>
        <w:div w:id="807548399">
          <w:marLeft w:val="1166"/>
          <w:marRight w:val="0"/>
          <w:marTop w:val="200"/>
          <w:marBottom w:val="0"/>
          <w:divBdr>
            <w:top w:val="none" w:sz="0" w:space="0" w:color="auto"/>
            <w:left w:val="none" w:sz="0" w:space="0" w:color="auto"/>
            <w:bottom w:val="none" w:sz="0" w:space="0" w:color="auto"/>
            <w:right w:val="none" w:sz="0" w:space="0" w:color="auto"/>
          </w:divBdr>
        </w:div>
        <w:div w:id="721905682">
          <w:marLeft w:val="1166"/>
          <w:marRight w:val="0"/>
          <w:marTop w:val="200"/>
          <w:marBottom w:val="0"/>
          <w:divBdr>
            <w:top w:val="none" w:sz="0" w:space="0" w:color="auto"/>
            <w:left w:val="none" w:sz="0" w:space="0" w:color="auto"/>
            <w:bottom w:val="none" w:sz="0" w:space="0" w:color="auto"/>
            <w:right w:val="none" w:sz="0" w:space="0" w:color="auto"/>
          </w:divBdr>
        </w:div>
        <w:div w:id="1781606776">
          <w:marLeft w:val="1166"/>
          <w:marRight w:val="0"/>
          <w:marTop w:val="200"/>
          <w:marBottom w:val="0"/>
          <w:divBdr>
            <w:top w:val="none" w:sz="0" w:space="0" w:color="auto"/>
            <w:left w:val="none" w:sz="0" w:space="0" w:color="auto"/>
            <w:bottom w:val="none" w:sz="0" w:space="0" w:color="auto"/>
            <w:right w:val="none" w:sz="0" w:space="0" w:color="auto"/>
          </w:divBdr>
        </w:div>
        <w:div w:id="1169295013">
          <w:marLeft w:val="1166"/>
          <w:marRight w:val="0"/>
          <w:marTop w:val="200"/>
          <w:marBottom w:val="0"/>
          <w:divBdr>
            <w:top w:val="none" w:sz="0" w:space="0" w:color="auto"/>
            <w:left w:val="none" w:sz="0" w:space="0" w:color="auto"/>
            <w:bottom w:val="none" w:sz="0" w:space="0" w:color="auto"/>
            <w:right w:val="none" w:sz="0" w:space="0" w:color="auto"/>
          </w:divBdr>
        </w:div>
        <w:div w:id="269053811">
          <w:marLeft w:val="1800"/>
          <w:marRight w:val="0"/>
          <w:marTop w:val="200"/>
          <w:marBottom w:val="0"/>
          <w:divBdr>
            <w:top w:val="none" w:sz="0" w:space="0" w:color="auto"/>
            <w:left w:val="none" w:sz="0" w:space="0" w:color="auto"/>
            <w:bottom w:val="none" w:sz="0" w:space="0" w:color="auto"/>
            <w:right w:val="none" w:sz="0" w:space="0" w:color="auto"/>
          </w:divBdr>
        </w:div>
        <w:div w:id="1925994130">
          <w:marLeft w:val="1800"/>
          <w:marRight w:val="0"/>
          <w:marTop w:val="200"/>
          <w:marBottom w:val="0"/>
          <w:divBdr>
            <w:top w:val="none" w:sz="0" w:space="0" w:color="auto"/>
            <w:left w:val="none" w:sz="0" w:space="0" w:color="auto"/>
            <w:bottom w:val="none" w:sz="0" w:space="0" w:color="auto"/>
            <w:right w:val="none" w:sz="0" w:space="0" w:color="auto"/>
          </w:divBdr>
        </w:div>
      </w:divsChild>
    </w:div>
    <w:div w:id="1049767228">
      <w:bodyDiv w:val="1"/>
      <w:marLeft w:val="0"/>
      <w:marRight w:val="0"/>
      <w:marTop w:val="0"/>
      <w:marBottom w:val="0"/>
      <w:divBdr>
        <w:top w:val="none" w:sz="0" w:space="0" w:color="auto"/>
        <w:left w:val="none" w:sz="0" w:space="0" w:color="auto"/>
        <w:bottom w:val="none" w:sz="0" w:space="0" w:color="auto"/>
        <w:right w:val="none" w:sz="0" w:space="0" w:color="auto"/>
      </w:divBdr>
      <w:divsChild>
        <w:div w:id="82068292">
          <w:marLeft w:val="1166"/>
          <w:marRight w:val="0"/>
          <w:marTop w:val="200"/>
          <w:marBottom w:val="0"/>
          <w:divBdr>
            <w:top w:val="none" w:sz="0" w:space="0" w:color="auto"/>
            <w:left w:val="none" w:sz="0" w:space="0" w:color="auto"/>
            <w:bottom w:val="none" w:sz="0" w:space="0" w:color="auto"/>
            <w:right w:val="none" w:sz="0" w:space="0" w:color="auto"/>
          </w:divBdr>
        </w:div>
        <w:div w:id="1405298553">
          <w:marLeft w:val="1166"/>
          <w:marRight w:val="0"/>
          <w:marTop w:val="200"/>
          <w:marBottom w:val="0"/>
          <w:divBdr>
            <w:top w:val="none" w:sz="0" w:space="0" w:color="auto"/>
            <w:left w:val="none" w:sz="0" w:space="0" w:color="auto"/>
            <w:bottom w:val="none" w:sz="0" w:space="0" w:color="auto"/>
            <w:right w:val="none" w:sz="0" w:space="0" w:color="auto"/>
          </w:divBdr>
        </w:div>
        <w:div w:id="1122963212">
          <w:marLeft w:val="1166"/>
          <w:marRight w:val="0"/>
          <w:marTop w:val="200"/>
          <w:marBottom w:val="0"/>
          <w:divBdr>
            <w:top w:val="none" w:sz="0" w:space="0" w:color="auto"/>
            <w:left w:val="none" w:sz="0" w:space="0" w:color="auto"/>
            <w:bottom w:val="none" w:sz="0" w:space="0" w:color="auto"/>
            <w:right w:val="none" w:sz="0" w:space="0" w:color="auto"/>
          </w:divBdr>
        </w:div>
      </w:divsChild>
    </w:div>
    <w:div w:id="1073353349">
      <w:bodyDiv w:val="1"/>
      <w:marLeft w:val="0"/>
      <w:marRight w:val="0"/>
      <w:marTop w:val="0"/>
      <w:marBottom w:val="0"/>
      <w:divBdr>
        <w:top w:val="none" w:sz="0" w:space="0" w:color="auto"/>
        <w:left w:val="none" w:sz="0" w:space="0" w:color="auto"/>
        <w:bottom w:val="none" w:sz="0" w:space="0" w:color="auto"/>
        <w:right w:val="none" w:sz="0" w:space="0" w:color="auto"/>
      </w:divBdr>
    </w:div>
    <w:div w:id="1341349241">
      <w:bodyDiv w:val="1"/>
      <w:marLeft w:val="0"/>
      <w:marRight w:val="0"/>
      <w:marTop w:val="0"/>
      <w:marBottom w:val="0"/>
      <w:divBdr>
        <w:top w:val="none" w:sz="0" w:space="0" w:color="auto"/>
        <w:left w:val="none" w:sz="0" w:space="0" w:color="auto"/>
        <w:bottom w:val="none" w:sz="0" w:space="0" w:color="auto"/>
        <w:right w:val="none" w:sz="0" w:space="0" w:color="auto"/>
      </w:divBdr>
      <w:divsChild>
        <w:div w:id="1540776453">
          <w:marLeft w:val="0"/>
          <w:marRight w:val="0"/>
          <w:marTop w:val="0"/>
          <w:marBottom w:val="0"/>
          <w:divBdr>
            <w:top w:val="none" w:sz="0" w:space="0" w:color="auto"/>
            <w:left w:val="none" w:sz="0" w:space="0" w:color="auto"/>
            <w:bottom w:val="none" w:sz="0" w:space="0" w:color="auto"/>
            <w:right w:val="none" w:sz="0" w:space="0" w:color="auto"/>
          </w:divBdr>
        </w:div>
        <w:div w:id="2096971098">
          <w:marLeft w:val="0"/>
          <w:marRight w:val="0"/>
          <w:marTop w:val="0"/>
          <w:marBottom w:val="0"/>
          <w:divBdr>
            <w:top w:val="none" w:sz="0" w:space="0" w:color="auto"/>
            <w:left w:val="none" w:sz="0" w:space="0" w:color="auto"/>
            <w:bottom w:val="none" w:sz="0" w:space="0" w:color="auto"/>
            <w:right w:val="none" w:sz="0" w:space="0" w:color="auto"/>
          </w:divBdr>
        </w:div>
      </w:divsChild>
    </w:div>
    <w:div w:id="1364012965">
      <w:bodyDiv w:val="1"/>
      <w:marLeft w:val="0"/>
      <w:marRight w:val="0"/>
      <w:marTop w:val="0"/>
      <w:marBottom w:val="0"/>
      <w:divBdr>
        <w:top w:val="none" w:sz="0" w:space="0" w:color="auto"/>
        <w:left w:val="none" w:sz="0" w:space="0" w:color="auto"/>
        <w:bottom w:val="none" w:sz="0" w:space="0" w:color="auto"/>
        <w:right w:val="none" w:sz="0" w:space="0" w:color="auto"/>
      </w:divBdr>
    </w:div>
    <w:div w:id="1391687059">
      <w:bodyDiv w:val="1"/>
      <w:marLeft w:val="0"/>
      <w:marRight w:val="0"/>
      <w:marTop w:val="0"/>
      <w:marBottom w:val="0"/>
      <w:divBdr>
        <w:top w:val="none" w:sz="0" w:space="0" w:color="auto"/>
        <w:left w:val="none" w:sz="0" w:space="0" w:color="auto"/>
        <w:bottom w:val="none" w:sz="0" w:space="0" w:color="auto"/>
        <w:right w:val="none" w:sz="0" w:space="0" w:color="auto"/>
      </w:divBdr>
      <w:divsChild>
        <w:div w:id="1645622435">
          <w:marLeft w:val="0"/>
          <w:marRight w:val="0"/>
          <w:marTop w:val="0"/>
          <w:marBottom w:val="0"/>
          <w:divBdr>
            <w:top w:val="none" w:sz="0" w:space="0" w:color="auto"/>
            <w:left w:val="none" w:sz="0" w:space="0" w:color="auto"/>
            <w:bottom w:val="none" w:sz="0" w:space="0" w:color="auto"/>
            <w:right w:val="none" w:sz="0" w:space="0" w:color="auto"/>
          </w:divBdr>
        </w:div>
        <w:div w:id="1936203023">
          <w:marLeft w:val="0"/>
          <w:marRight w:val="0"/>
          <w:marTop w:val="0"/>
          <w:marBottom w:val="0"/>
          <w:divBdr>
            <w:top w:val="none" w:sz="0" w:space="0" w:color="auto"/>
            <w:left w:val="none" w:sz="0" w:space="0" w:color="auto"/>
            <w:bottom w:val="none" w:sz="0" w:space="0" w:color="auto"/>
            <w:right w:val="none" w:sz="0" w:space="0" w:color="auto"/>
          </w:divBdr>
        </w:div>
      </w:divsChild>
    </w:div>
    <w:div w:id="1537933426">
      <w:bodyDiv w:val="1"/>
      <w:marLeft w:val="0"/>
      <w:marRight w:val="0"/>
      <w:marTop w:val="0"/>
      <w:marBottom w:val="0"/>
      <w:divBdr>
        <w:top w:val="none" w:sz="0" w:space="0" w:color="auto"/>
        <w:left w:val="none" w:sz="0" w:space="0" w:color="auto"/>
        <w:bottom w:val="none" w:sz="0" w:space="0" w:color="auto"/>
        <w:right w:val="none" w:sz="0" w:space="0" w:color="auto"/>
      </w:divBdr>
      <w:divsChild>
        <w:div w:id="1381242829">
          <w:marLeft w:val="547"/>
          <w:marRight w:val="0"/>
          <w:marTop w:val="200"/>
          <w:marBottom w:val="0"/>
          <w:divBdr>
            <w:top w:val="none" w:sz="0" w:space="0" w:color="auto"/>
            <w:left w:val="none" w:sz="0" w:space="0" w:color="auto"/>
            <w:bottom w:val="none" w:sz="0" w:space="0" w:color="auto"/>
            <w:right w:val="none" w:sz="0" w:space="0" w:color="auto"/>
          </w:divBdr>
        </w:div>
        <w:div w:id="2011134501">
          <w:marLeft w:val="1166"/>
          <w:marRight w:val="0"/>
          <w:marTop w:val="200"/>
          <w:marBottom w:val="0"/>
          <w:divBdr>
            <w:top w:val="none" w:sz="0" w:space="0" w:color="auto"/>
            <w:left w:val="none" w:sz="0" w:space="0" w:color="auto"/>
            <w:bottom w:val="none" w:sz="0" w:space="0" w:color="auto"/>
            <w:right w:val="none" w:sz="0" w:space="0" w:color="auto"/>
          </w:divBdr>
        </w:div>
        <w:div w:id="712461230">
          <w:marLeft w:val="547"/>
          <w:marRight w:val="0"/>
          <w:marTop w:val="200"/>
          <w:marBottom w:val="0"/>
          <w:divBdr>
            <w:top w:val="none" w:sz="0" w:space="0" w:color="auto"/>
            <w:left w:val="none" w:sz="0" w:space="0" w:color="auto"/>
            <w:bottom w:val="none" w:sz="0" w:space="0" w:color="auto"/>
            <w:right w:val="none" w:sz="0" w:space="0" w:color="auto"/>
          </w:divBdr>
        </w:div>
        <w:div w:id="1846555105">
          <w:marLeft w:val="1166"/>
          <w:marRight w:val="0"/>
          <w:marTop w:val="200"/>
          <w:marBottom w:val="0"/>
          <w:divBdr>
            <w:top w:val="none" w:sz="0" w:space="0" w:color="auto"/>
            <w:left w:val="none" w:sz="0" w:space="0" w:color="auto"/>
            <w:bottom w:val="none" w:sz="0" w:space="0" w:color="auto"/>
            <w:right w:val="none" w:sz="0" w:space="0" w:color="auto"/>
          </w:divBdr>
        </w:div>
        <w:div w:id="681475530">
          <w:marLeft w:val="1166"/>
          <w:marRight w:val="0"/>
          <w:marTop w:val="200"/>
          <w:marBottom w:val="0"/>
          <w:divBdr>
            <w:top w:val="none" w:sz="0" w:space="0" w:color="auto"/>
            <w:left w:val="none" w:sz="0" w:space="0" w:color="auto"/>
            <w:bottom w:val="none" w:sz="0" w:space="0" w:color="auto"/>
            <w:right w:val="none" w:sz="0" w:space="0" w:color="auto"/>
          </w:divBdr>
        </w:div>
      </w:divsChild>
    </w:div>
    <w:div w:id="1662418336">
      <w:bodyDiv w:val="1"/>
      <w:marLeft w:val="0"/>
      <w:marRight w:val="0"/>
      <w:marTop w:val="0"/>
      <w:marBottom w:val="0"/>
      <w:divBdr>
        <w:top w:val="none" w:sz="0" w:space="0" w:color="auto"/>
        <w:left w:val="none" w:sz="0" w:space="0" w:color="auto"/>
        <w:bottom w:val="none" w:sz="0" w:space="0" w:color="auto"/>
        <w:right w:val="none" w:sz="0" w:space="0" w:color="auto"/>
      </w:divBdr>
    </w:div>
    <w:div w:id="1933275737">
      <w:bodyDiv w:val="1"/>
      <w:marLeft w:val="0"/>
      <w:marRight w:val="0"/>
      <w:marTop w:val="0"/>
      <w:marBottom w:val="0"/>
      <w:divBdr>
        <w:top w:val="none" w:sz="0" w:space="0" w:color="auto"/>
        <w:left w:val="none" w:sz="0" w:space="0" w:color="auto"/>
        <w:bottom w:val="none" w:sz="0" w:space="0" w:color="auto"/>
        <w:right w:val="none" w:sz="0" w:space="0" w:color="auto"/>
      </w:divBdr>
    </w:div>
    <w:div w:id="1936591297">
      <w:bodyDiv w:val="1"/>
      <w:marLeft w:val="0"/>
      <w:marRight w:val="0"/>
      <w:marTop w:val="0"/>
      <w:marBottom w:val="0"/>
      <w:divBdr>
        <w:top w:val="none" w:sz="0" w:space="0" w:color="auto"/>
        <w:left w:val="none" w:sz="0" w:space="0" w:color="auto"/>
        <w:bottom w:val="none" w:sz="0" w:space="0" w:color="auto"/>
        <w:right w:val="none" w:sz="0" w:space="0" w:color="auto"/>
      </w:divBdr>
    </w:div>
    <w:div w:id="2027518252">
      <w:bodyDiv w:val="1"/>
      <w:marLeft w:val="0"/>
      <w:marRight w:val="0"/>
      <w:marTop w:val="0"/>
      <w:marBottom w:val="0"/>
      <w:divBdr>
        <w:top w:val="none" w:sz="0" w:space="0" w:color="auto"/>
        <w:left w:val="none" w:sz="0" w:space="0" w:color="auto"/>
        <w:bottom w:val="none" w:sz="0" w:space="0" w:color="auto"/>
        <w:right w:val="none" w:sz="0" w:space="0" w:color="auto"/>
      </w:divBdr>
    </w:div>
    <w:div w:id="2091076366">
      <w:bodyDiv w:val="1"/>
      <w:marLeft w:val="0"/>
      <w:marRight w:val="0"/>
      <w:marTop w:val="0"/>
      <w:marBottom w:val="0"/>
      <w:divBdr>
        <w:top w:val="none" w:sz="0" w:space="0" w:color="auto"/>
        <w:left w:val="none" w:sz="0" w:space="0" w:color="auto"/>
        <w:bottom w:val="none" w:sz="0" w:space="0" w:color="auto"/>
        <w:right w:val="none" w:sz="0" w:space="0" w:color="auto"/>
      </w:divBdr>
      <w:divsChild>
        <w:div w:id="1648246079">
          <w:marLeft w:val="547"/>
          <w:marRight w:val="0"/>
          <w:marTop w:val="200"/>
          <w:marBottom w:val="0"/>
          <w:divBdr>
            <w:top w:val="none" w:sz="0" w:space="0" w:color="auto"/>
            <w:left w:val="none" w:sz="0" w:space="0" w:color="auto"/>
            <w:bottom w:val="none" w:sz="0" w:space="0" w:color="auto"/>
            <w:right w:val="none" w:sz="0" w:space="0" w:color="auto"/>
          </w:divBdr>
        </w:div>
        <w:div w:id="1356466116">
          <w:marLeft w:val="547"/>
          <w:marRight w:val="0"/>
          <w:marTop w:val="200"/>
          <w:marBottom w:val="0"/>
          <w:divBdr>
            <w:top w:val="none" w:sz="0" w:space="0" w:color="auto"/>
            <w:left w:val="none" w:sz="0" w:space="0" w:color="auto"/>
            <w:bottom w:val="none" w:sz="0" w:space="0" w:color="auto"/>
            <w:right w:val="none" w:sz="0" w:space="0" w:color="auto"/>
          </w:divBdr>
        </w:div>
        <w:div w:id="63799806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2F68B42D91E4D0C9929A98D15F16806"/>
        <w:category>
          <w:name w:val="常规"/>
          <w:gallery w:val="placeholder"/>
        </w:category>
        <w:types>
          <w:type w:val="bbPlcHdr"/>
        </w:types>
        <w:behaviors>
          <w:behavior w:val="content"/>
        </w:behaviors>
        <w:guid w:val="{1F49BEAE-0170-4C1A-BEAE-CAA270B59701}"/>
      </w:docPartPr>
      <w:docPartBody>
        <w:p w:rsidR="00BC01A7" w:rsidRDefault="00505B50">
          <w:r w:rsidRPr="00E336EC">
            <w:rPr>
              <w:rStyle w:val="a3"/>
            </w:rPr>
            <w:t>[单位]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Light">
    <w:altName w:val="微软雅黑"/>
    <w:panose1 w:val="020B0502040204020203"/>
    <w:charset w:val="86"/>
    <w:family w:val="swiss"/>
    <w:pitch w:val="variable"/>
    <w:sig w:usb0="80000287" w:usb1="2ACF001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姚体">
    <w:panose1 w:val="02010601030101010101"/>
    <w:charset w:val="86"/>
    <w:family w:val="auto"/>
    <w:pitch w:val="variable"/>
    <w:sig w:usb0="00000003"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769"/>
    <w:rsid w:val="00060576"/>
    <w:rsid w:val="000822B2"/>
    <w:rsid w:val="000D02B4"/>
    <w:rsid w:val="001356F3"/>
    <w:rsid w:val="001675BA"/>
    <w:rsid w:val="00190C2B"/>
    <w:rsid w:val="001E35BC"/>
    <w:rsid w:val="001F200B"/>
    <w:rsid w:val="00206CDC"/>
    <w:rsid w:val="00284A55"/>
    <w:rsid w:val="002E7571"/>
    <w:rsid w:val="00326163"/>
    <w:rsid w:val="003B5F5A"/>
    <w:rsid w:val="004222F4"/>
    <w:rsid w:val="0042568C"/>
    <w:rsid w:val="00444CB4"/>
    <w:rsid w:val="004605DD"/>
    <w:rsid w:val="00477C43"/>
    <w:rsid w:val="00505B50"/>
    <w:rsid w:val="00584EC6"/>
    <w:rsid w:val="005A2002"/>
    <w:rsid w:val="005A601F"/>
    <w:rsid w:val="005E770B"/>
    <w:rsid w:val="006003D5"/>
    <w:rsid w:val="006374E9"/>
    <w:rsid w:val="00676094"/>
    <w:rsid w:val="00694041"/>
    <w:rsid w:val="00696083"/>
    <w:rsid w:val="006A5842"/>
    <w:rsid w:val="006C23F7"/>
    <w:rsid w:val="006E6AE7"/>
    <w:rsid w:val="006F2320"/>
    <w:rsid w:val="008A5AE9"/>
    <w:rsid w:val="008F7A0B"/>
    <w:rsid w:val="009068C3"/>
    <w:rsid w:val="00914D85"/>
    <w:rsid w:val="00947508"/>
    <w:rsid w:val="009B4EFD"/>
    <w:rsid w:val="009B65FD"/>
    <w:rsid w:val="009D17E8"/>
    <w:rsid w:val="009F197D"/>
    <w:rsid w:val="00A00D06"/>
    <w:rsid w:val="00A279EB"/>
    <w:rsid w:val="00A7193A"/>
    <w:rsid w:val="00AA13C3"/>
    <w:rsid w:val="00AD365A"/>
    <w:rsid w:val="00B05DA7"/>
    <w:rsid w:val="00B5479A"/>
    <w:rsid w:val="00B707D7"/>
    <w:rsid w:val="00BC01A7"/>
    <w:rsid w:val="00C34AA9"/>
    <w:rsid w:val="00C630DC"/>
    <w:rsid w:val="00C63F32"/>
    <w:rsid w:val="00CD479C"/>
    <w:rsid w:val="00CF0196"/>
    <w:rsid w:val="00D17769"/>
    <w:rsid w:val="00D661F2"/>
    <w:rsid w:val="00D92FA9"/>
    <w:rsid w:val="00D95C28"/>
    <w:rsid w:val="00D95C6B"/>
    <w:rsid w:val="00DB2E6B"/>
    <w:rsid w:val="00DB3218"/>
    <w:rsid w:val="00E0369C"/>
    <w:rsid w:val="00E54D60"/>
    <w:rsid w:val="00E62D69"/>
    <w:rsid w:val="00E94A32"/>
    <w:rsid w:val="00EF63A0"/>
    <w:rsid w:val="00F01EE9"/>
    <w:rsid w:val="00F417D0"/>
    <w:rsid w:val="00F44185"/>
    <w:rsid w:val="00FA7ADC"/>
    <w:rsid w:val="00FC3CBC"/>
    <w:rsid w:val="00FC7A58"/>
    <w:rsid w:val="00FE5F08"/>
    <w:rsid w:val="00FE5F2D"/>
    <w:rsid w:val="00FF3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29982B4DCFB4F889DFFBFB9A72C6271">
    <w:name w:val="429982B4DCFB4F889DFFBFB9A72C6271"/>
    <w:rsid w:val="00D17769"/>
    <w:pPr>
      <w:widowControl w:val="0"/>
      <w:jc w:val="both"/>
    </w:pPr>
  </w:style>
  <w:style w:type="paragraph" w:customStyle="1" w:styleId="B81633AD12894608A8C7DF5D36D77C22">
    <w:name w:val="B81633AD12894608A8C7DF5D36D77C22"/>
    <w:rsid w:val="00D17769"/>
    <w:pPr>
      <w:widowControl w:val="0"/>
      <w:jc w:val="both"/>
    </w:pPr>
  </w:style>
  <w:style w:type="paragraph" w:customStyle="1" w:styleId="1485C969B40C44DC863D3C58269F15DF">
    <w:name w:val="1485C969B40C44DC863D3C58269F15DF"/>
    <w:rsid w:val="00D17769"/>
    <w:pPr>
      <w:widowControl w:val="0"/>
      <w:jc w:val="both"/>
    </w:pPr>
  </w:style>
  <w:style w:type="character" w:styleId="a3">
    <w:name w:val="Placeholder Text"/>
    <w:basedOn w:val="a0"/>
    <w:uiPriority w:val="99"/>
    <w:semiHidden/>
    <w:rsid w:val="00BC01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积分">
  <a:themeElements>
    <a:clrScheme name="字幕">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MY">
      <a:majorFont>
        <a:latin typeface="微软雅黑"/>
        <a:ea typeface="微软雅黑"/>
        <a:cs typeface=""/>
      </a:majorFont>
      <a:minorFont>
        <a:latin typeface="微软雅黑 Light"/>
        <a:ea typeface="微软雅黑 Light"/>
        <a:cs typeface=""/>
      </a:minorFont>
    </a:fontScheme>
    <a:fmtScheme name="积分">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288070-F021-4CCA-9F77-7749B59B1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24</Pages>
  <Words>1832</Words>
  <Characters>10445</Characters>
  <Application>Microsoft Office Word</Application>
  <DocSecurity>0</DocSecurity>
  <Lines>87</Lines>
  <Paragraphs>24</Paragraphs>
  <ScaleCrop>false</ScaleCrop>
  <Company>上海双地信息系统有限公司</Company>
  <LinksUpToDate>false</LinksUpToDate>
  <CharactersWithSpaces>12253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上海图书馆
全文OCR等检索功能项目</dc:title>
  <dc:subject>概要设计方案</dc:subject>
  <dc:creator>宋红军</dc:creator>
  <cp:keywords/>
  <dc:description/>
  <cp:lastModifiedBy>Jinni</cp:lastModifiedBy>
  <cp:revision>1404</cp:revision>
  <dcterms:created xsi:type="dcterms:W3CDTF">2014-10-07T03:19:00Z</dcterms:created>
  <dcterms:modified xsi:type="dcterms:W3CDTF">2019-11-11T02:56:00Z</dcterms:modified>
</cp:coreProperties>
</file>